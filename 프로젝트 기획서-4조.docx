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568751A" w14:textId="77777777" w:rsidR="00D5082E" w:rsidRPr="008B5758" w:rsidRDefault="00C845BE" w:rsidP="00065D44">
      <w:pPr>
        <w:pStyle w:val="ac"/>
        <w:rPr>
          <w:rFonts w:asciiTheme="minorHAnsi" w:eastAsiaTheme="minorHAnsi" w:hAnsiTheme="minorHAnsi"/>
          <w:b w:val="0"/>
          <w:lang w:eastAsia="ko-KR"/>
        </w:rPr>
      </w:pPr>
      <w:r w:rsidRPr="008B5758">
        <w:rPr>
          <w:rFonts w:asciiTheme="minorHAnsi" w:eastAsiaTheme="minorHAnsi" w:hAnsiTheme="minorHAnsi"/>
          <w:noProof/>
          <w:lang w:eastAsia="ko-KR"/>
        </w:rPr>
        <w:drawing>
          <wp:anchor distT="0" distB="0" distL="114300" distR="114300" simplePos="0" relativeHeight="251834880" behindDoc="1" locked="0" layoutInCell="1" allowOverlap="1" wp14:anchorId="21CD554B" wp14:editId="0177BD14">
            <wp:simplePos x="0" y="0"/>
            <wp:positionH relativeFrom="page">
              <wp:posOffset>1565275</wp:posOffset>
            </wp:positionH>
            <wp:positionV relativeFrom="paragraph">
              <wp:posOffset>-1534160</wp:posOffset>
            </wp:positionV>
            <wp:extent cx="7543800" cy="10681970"/>
            <wp:effectExtent l="0" t="0" r="0" b="0"/>
            <wp:wrapNone/>
            <wp:docPr id="310" name="그림 310" descr="c1-b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 descr="c1-bg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681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613724" w14:textId="77777777" w:rsidR="00D5082E" w:rsidRPr="008B5758" w:rsidRDefault="00D5082E">
      <w:pPr>
        <w:rPr>
          <w:rFonts w:asciiTheme="minorHAnsi" w:eastAsiaTheme="minorHAnsi" w:hAnsiTheme="minorHAnsi"/>
        </w:rPr>
      </w:pPr>
    </w:p>
    <w:p w14:paraId="538D51F8" w14:textId="77777777" w:rsidR="00D5082E" w:rsidRPr="008B5758" w:rsidRDefault="00D5082E">
      <w:pPr>
        <w:rPr>
          <w:rFonts w:asciiTheme="minorHAnsi" w:eastAsiaTheme="minorHAnsi" w:hAnsiTheme="minorHAnsi"/>
        </w:rPr>
      </w:pPr>
    </w:p>
    <w:p w14:paraId="6F8E7487" w14:textId="77777777" w:rsidR="00A32698" w:rsidRPr="008B5758" w:rsidRDefault="00A32698">
      <w:pPr>
        <w:rPr>
          <w:rFonts w:asciiTheme="minorHAnsi" w:eastAsiaTheme="minorHAnsi" w:hAnsiTheme="minorHAnsi"/>
          <w:lang w:eastAsia="ko-KR"/>
        </w:rPr>
      </w:pPr>
    </w:p>
    <w:p w14:paraId="47194C4A" w14:textId="77777777" w:rsidR="00A32698" w:rsidRPr="008B5758" w:rsidRDefault="00A32698">
      <w:pPr>
        <w:rPr>
          <w:rFonts w:asciiTheme="minorHAnsi" w:eastAsiaTheme="minorHAnsi" w:hAnsiTheme="minorHAnsi"/>
          <w:lang w:eastAsia="ko-KR"/>
        </w:rPr>
      </w:pPr>
    </w:p>
    <w:p w14:paraId="3090866E" w14:textId="77777777" w:rsidR="00A32698" w:rsidRPr="008B5758" w:rsidRDefault="00A32698">
      <w:pPr>
        <w:rPr>
          <w:rFonts w:asciiTheme="minorHAnsi" w:eastAsiaTheme="minorHAnsi" w:hAnsiTheme="minorHAnsi"/>
          <w:lang w:eastAsia="ko-KR"/>
        </w:rPr>
      </w:pPr>
    </w:p>
    <w:p w14:paraId="3381F1BE" w14:textId="77777777" w:rsidR="00A32698" w:rsidRPr="008B5758" w:rsidRDefault="00A32698">
      <w:pPr>
        <w:rPr>
          <w:rFonts w:asciiTheme="minorHAnsi" w:eastAsiaTheme="minorHAnsi" w:hAnsiTheme="minorHAnsi"/>
          <w:lang w:eastAsia="ko-KR"/>
        </w:rPr>
      </w:pPr>
    </w:p>
    <w:p w14:paraId="1B23E051" w14:textId="77777777" w:rsidR="00A32698" w:rsidRPr="008B5758" w:rsidRDefault="00A32698">
      <w:pPr>
        <w:rPr>
          <w:rFonts w:asciiTheme="minorHAnsi" w:eastAsiaTheme="minorHAnsi" w:hAnsiTheme="minorHAnsi"/>
          <w:lang w:eastAsia="ko-KR"/>
        </w:rPr>
      </w:pPr>
    </w:p>
    <w:p w14:paraId="4A61322E" w14:textId="77777777" w:rsidR="00A32698" w:rsidRPr="008B5758" w:rsidRDefault="00A32698">
      <w:pPr>
        <w:rPr>
          <w:rFonts w:asciiTheme="minorHAnsi" w:eastAsiaTheme="minorHAnsi" w:hAnsiTheme="minorHAnsi"/>
          <w:lang w:eastAsia="ko-KR"/>
        </w:rPr>
      </w:pPr>
    </w:p>
    <w:p w14:paraId="0DCEF5BE" w14:textId="63DC1275" w:rsidR="00A32698" w:rsidRPr="008B5758" w:rsidRDefault="00A32698">
      <w:pPr>
        <w:rPr>
          <w:rFonts w:asciiTheme="minorHAnsi" w:eastAsiaTheme="minorHAnsi" w:hAnsiTheme="minorHAnsi"/>
          <w:lang w:eastAsia="ko-KR"/>
        </w:rPr>
      </w:pPr>
    </w:p>
    <w:p w14:paraId="57B62422" w14:textId="7E817C46" w:rsidR="00D5082E" w:rsidRPr="008B5758" w:rsidRDefault="00D5082E">
      <w:pPr>
        <w:rPr>
          <w:rFonts w:asciiTheme="minorHAnsi" w:eastAsiaTheme="minorHAnsi" w:hAnsiTheme="minorHAnsi"/>
        </w:rPr>
      </w:pPr>
    </w:p>
    <w:p w14:paraId="01950957" w14:textId="4BED118D" w:rsidR="00D5082E" w:rsidRPr="008B5758" w:rsidRDefault="00D5082E">
      <w:pPr>
        <w:rPr>
          <w:rFonts w:asciiTheme="minorHAnsi" w:eastAsiaTheme="minorHAnsi" w:hAnsiTheme="minorHAnsi"/>
        </w:rPr>
      </w:pPr>
    </w:p>
    <w:p w14:paraId="4D94120A" w14:textId="48898E21" w:rsidR="00D5082E" w:rsidRPr="008B5758" w:rsidRDefault="006A1426">
      <w:pPr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12B4BB5C" wp14:editId="650A2C12">
                <wp:simplePos x="0" y="0"/>
                <wp:positionH relativeFrom="column">
                  <wp:posOffset>-324540</wp:posOffset>
                </wp:positionH>
                <wp:positionV relativeFrom="paragraph">
                  <wp:posOffset>26035</wp:posOffset>
                </wp:positionV>
                <wp:extent cx="3792772" cy="0"/>
                <wp:effectExtent l="0" t="19050" r="3683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2772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D8B315" id="Straight Connector 3" o:spid="_x0000_s1026" style="position:absolute;left:0;text-align:lef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55pt,2.05pt" to="273.1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" strokecolor="#0d0d0d [3069]" strokeweight="3pt"/>
            </w:pict>
          </mc:Fallback>
        </mc:AlternateContent>
      </w:r>
      <w:r w:rsidRPr="008B5758">
        <w:rPr>
          <w:rFonts w:asciiTheme="minorHAnsi" w:eastAsiaTheme="minorHAnsi" w:hAnsiTheme="minorHAnsi"/>
          <w:noProof/>
        </w:rPr>
        <mc:AlternateContent>
          <mc:Choice Requires="wps">
            <w:drawing>
              <wp:anchor distT="45720" distB="45720" distL="114300" distR="114300" simplePos="0" relativeHeight="251836928" behindDoc="0" locked="0" layoutInCell="1" allowOverlap="1" wp14:anchorId="03887B1D" wp14:editId="7DA32C0B">
                <wp:simplePos x="0" y="0"/>
                <wp:positionH relativeFrom="column">
                  <wp:posOffset>-434340</wp:posOffset>
                </wp:positionH>
                <wp:positionV relativeFrom="paragraph">
                  <wp:posOffset>131445</wp:posOffset>
                </wp:positionV>
                <wp:extent cx="6217920" cy="1628775"/>
                <wp:effectExtent l="0" t="0" r="0" b="0"/>
                <wp:wrapSquare wrapText="bothSides"/>
                <wp:docPr id="3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7920" cy="1628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4DD00" w14:textId="77777777" w:rsidR="0076443F" w:rsidRPr="0076443F" w:rsidRDefault="0076443F" w:rsidP="0076443F">
                            <w:pPr>
                              <w:rPr>
                                <w:rFonts w:asciiTheme="minorEastAsia" w:eastAsiaTheme="minorEastAsia" w:hAnsiTheme="minorEastAsia" w:hint="eastAsia"/>
                                <w:b/>
                                <w:sz w:val="44"/>
                                <w:szCs w:val="40"/>
                                <w:lang w:eastAsia="ko-KR"/>
                              </w:rPr>
                            </w:pPr>
                            <w:r w:rsidRPr="0076443F">
                              <w:rPr>
                                <w:rFonts w:asciiTheme="minorEastAsia" w:eastAsiaTheme="minorEastAsia" w:hAnsiTheme="minorEastAsia" w:hint="eastAsia"/>
                                <w:b/>
                                <w:sz w:val="44"/>
                                <w:szCs w:val="40"/>
                                <w:lang w:eastAsia="ko-KR"/>
                              </w:rPr>
                              <w:t xml:space="preserve">뉴스 기사 요약 자동화를 </w:t>
                            </w:r>
                          </w:p>
                          <w:p w14:paraId="6E0DB8DF" w14:textId="77777777" w:rsidR="0076443F" w:rsidRDefault="0076443F" w:rsidP="0076443F">
                            <w:pPr>
                              <w:rPr>
                                <w:rFonts w:asciiTheme="minorEastAsia" w:eastAsiaTheme="minorEastAsia" w:hAnsiTheme="minorEastAsia"/>
                                <w:b/>
                                <w:sz w:val="44"/>
                                <w:szCs w:val="40"/>
                                <w:lang w:eastAsia="ko-KR"/>
                              </w:rPr>
                            </w:pPr>
                            <w:r w:rsidRPr="0076443F">
                              <w:rPr>
                                <w:rFonts w:asciiTheme="minorEastAsia" w:eastAsiaTheme="minorEastAsia" w:hAnsiTheme="minorEastAsia" w:hint="eastAsia"/>
                                <w:b/>
                                <w:sz w:val="44"/>
                                <w:szCs w:val="40"/>
                                <w:lang w:eastAsia="ko-KR"/>
                              </w:rPr>
                              <w:t>위한 서비스 개발</w:t>
                            </w:r>
                          </w:p>
                          <w:p w14:paraId="28A568D0" w14:textId="7840EE95" w:rsidR="001E0FA3" w:rsidRPr="006A1426" w:rsidRDefault="001E0FA3" w:rsidP="0076443F">
                            <w:pPr>
                              <w:rPr>
                                <w:rFonts w:asciiTheme="minorEastAsia" w:eastAsiaTheme="minorEastAsia" w:hAnsiTheme="minorEastAsia"/>
                                <w:sz w:val="44"/>
                                <w:szCs w:val="40"/>
                                <w:lang w:eastAsia="ko-KR"/>
                              </w:rPr>
                            </w:pPr>
                            <w:r w:rsidRPr="00E15BE8">
                              <w:rPr>
                                <w:rFonts w:asciiTheme="minorEastAsia" w:eastAsiaTheme="minorEastAsia" w:hAnsiTheme="minorEastAsia"/>
                                <w:sz w:val="44"/>
                                <w:szCs w:val="40"/>
                                <w:lang w:eastAsia="ko-KR"/>
                              </w:rPr>
                              <w:t>project plan</w:t>
                            </w:r>
                          </w:p>
                          <w:p w14:paraId="48D47F4B" w14:textId="77777777" w:rsidR="001E0FA3" w:rsidRPr="0025765D" w:rsidRDefault="001E0FA3" w:rsidP="00C845BE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887B1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4.2pt;margin-top:10.35pt;width:489.6pt;height:128.25pt;z-index:25183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" filled="f" stroked="f">
                <v:textbox>
                  <w:txbxContent>
                    <w:p w14:paraId="2774DD00" w14:textId="77777777" w:rsidR="0076443F" w:rsidRPr="0076443F" w:rsidRDefault="0076443F" w:rsidP="0076443F">
                      <w:pPr>
                        <w:rPr>
                          <w:rFonts w:asciiTheme="minorEastAsia" w:eastAsiaTheme="minorEastAsia" w:hAnsiTheme="minorEastAsia" w:hint="eastAsia"/>
                          <w:b/>
                          <w:sz w:val="44"/>
                          <w:szCs w:val="40"/>
                          <w:lang w:eastAsia="ko-KR"/>
                        </w:rPr>
                      </w:pPr>
                      <w:r w:rsidRPr="0076443F">
                        <w:rPr>
                          <w:rFonts w:asciiTheme="minorEastAsia" w:eastAsiaTheme="minorEastAsia" w:hAnsiTheme="minorEastAsia" w:hint="eastAsia"/>
                          <w:b/>
                          <w:sz w:val="44"/>
                          <w:szCs w:val="40"/>
                          <w:lang w:eastAsia="ko-KR"/>
                        </w:rPr>
                        <w:t xml:space="preserve">뉴스 기사 요약 자동화를 </w:t>
                      </w:r>
                    </w:p>
                    <w:p w14:paraId="6E0DB8DF" w14:textId="77777777" w:rsidR="0076443F" w:rsidRDefault="0076443F" w:rsidP="0076443F">
                      <w:pPr>
                        <w:rPr>
                          <w:rFonts w:asciiTheme="minorEastAsia" w:eastAsiaTheme="minorEastAsia" w:hAnsiTheme="minorEastAsia"/>
                          <w:b/>
                          <w:sz w:val="44"/>
                          <w:szCs w:val="40"/>
                          <w:lang w:eastAsia="ko-KR"/>
                        </w:rPr>
                      </w:pPr>
                      <w:r w:rsidRPr="0076443F">
                        <w:rPr>
                          <w:rFonts w:asciiTheme="minorEastAsia" w:eastAsiaTheme="minorEastAsia" w:hAnsiTheme="minorEastAsia" w:hint="eastAsia"/>
                          <w:b/>
                          <w:sz w:val="44"/>
                          <w:szCs w:val="40"/>
                          <w:lang w:eastAsia="ko-KR"/>
                        </w:rPr>
                        <w:t>위한 서비스 개발</w:t>
                      </w:r>
                    </w:p>
                    <w:p w14:paraId="28A568D0" w14:textId="7840EE95" w:rsidR="001E0FA3" w:rsidRPr="006A1426" w:rsidRDefault="001E0FA3" w:rsidP="0076443F">
                      <w:pPr>
                        <w:rPr>
                          <w:rFonts w:asciiTheme="minorEastAsia" w:eastAsiaTheme="minorEastAsia" w:hAnsiTheme="minorEastAsia"/>
                          <w:sz w:val="44"/>
                          <w:szCs w:val="40"/>
                          <w:lang w:eastAsia="ko-KR"/>
                        </w:rPr>
                      </w:pPr>
                      <w:r w:rsidRPr="00E15BE8">
                        <w:rPr>
                          <w:rFonts w:asciiTheme="minorEastAsia" w:eastAsiaTheme="minorEastAsia" w:hAnsiTheme="minorEastAsia"/>
                          <w:sz w:val="44"/>
                          <w:szCs w:val="40"/>
                          <w:lang w:eastAsia="ko-KR"/>
                        </w:rPr>
                        <w:t>project plan</w:t>
                      </w:r>
                    </w:p>
                    <w:p w14:paraId="48D47F4B" w14:textId="77777777" w:rsidR="001E0FA3" w:rsidRPr="0025765D" w:rsidRDefault="001E0FA3" w:rsidP="00C845BE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484F5C1" w14:textId="163D956F" w:rsidR="00A95FCB" w:rsidRPr="008B5758" w:rsidRDefault="00A95FCB">
      <w:pPr>
        <w:pStyle w:val="ac"/>
        <w:jc w:val="right"/>
        <w:rPr>
          <w:rFonts w:asciiTheme="minorHAnsi" w:eastAsiaTheme="minorHAnsi" w:hAnsiTheme="minorHAnsi"/>
          <w:sz w:val="20"/>
          <w:lang w:eastAsia="ko-KR"/>
        </w:rPr>
      </w:pPr>
    </w:p>
    <w:p w14:paraId="3BD4D68A" w14:textId="67CE770E" w:rsidR="00A95FCB" w:rsidRPr="008B5758" w:rsidRDefault="00A95FCB" w:rsidP="001641DB">
      <w:pPr>
        <w:pStyle w:val="ac"/>
        <w:rPr>
          <w:rFonts w:asciiTheme="minorHAnsi" w:eastAsiaTheme="minorHAnsi" w:hAnsiTheme="minorHAnsi"/>
          <w:sz w:val="20"/>
          <w:lang w:eastAsia="ko-KR"/>
        </w:rPr>
      </w:pPr>
    </w:p>
    <w:p w14:paraId="6F373569" w14:textId="77777777" w:rsidR="00A95FCB" w:rsidRPr="008B5758" w:rsidRDefault="00A95FCB">
      <w:pPr>
        <w:pStyle w:val="ac"/>
        <w:jc w:val="right"/>
        <w:rPr>
          <w:rFonts w:asciiTheme="minorHAnsi" w:eastAsiaTheme="minorHAnsi" w:hAnsiTheme="minorHAnsi"/>
          <w:sz w:val="20"/>
          <w:lang w:eastAsia="ko-KR"/>
        </w:rPr>
      </w:pPr>
    </w:p>
    <w:p w14:paraId="3408EFB6" w14:textId="77777777" w:rsidR="00A95FCB" w:rsidRPr="008B5758" w:rsidRDefault="00A95FCB">
      <w:pPr>
        <w:pStyle w:val="ac"/>
        <w:jc w:val="right"/>
        <w:rPr>
          <w:rFonts w:asciiTheme="minorHAnsi" w:eastAsiaTheme="minorHAnsi" w:hAnsiTheme="minorHAnsi"/>
          <w:sz w:val="20"/>
          <w:lang w:eastAsia="ko-KR"/>
        </w:rPr>
      </w:pPr>
    </w:p>
    <w:p w14:paraId="55E0E89D" w14:textId="31595B72" w:rsidR="00A95FCB" w:rsidRPr="008B5758" w:rsidRDefault="00C845BE">
      <w:pPr>
        <w:pStyle w:val="ac"/>
        <w:jc w:val="right"/>
        <w:rPr>
          <w:rFonts w:asciiTheme="minorHAnsi" w:eastAsiaTheme="minorHAnsi" w:hAnsiTheme="minorHAnsi"/>
          <w:sz w:val="20"/>
          <w:lang w:eastAsia="ko-KR"/>
        </w:rPr>
      </w:pPr>
      <w:r w:rsidRPr="008B5758"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57215" behindDoc="1" locked="0" layoutInCell="1" allowOverlap="1" wp14:anchorId="441B497D" wp14:editId="46EA8D66">
            <wp:simplePos x="0" y="0"/>
            <wp:positionH relativeFrom="page">
              <wp:posOffset>3349336</wp:posOffset>
            </wp:positionH>
            <wp:positionV relativeFrom="paragraph">
              <wp:posOffset>116494</wp:posOffset>
            </wp:positionV>
            <wp:extent cx="4909185" cy="5083810"/>
            <wp:effectExtent l="0" t="0" r="5715" b="2540"/>
            <wp:wrapNone/>
            <wp:docPr id="315" name="그림 315" descr="c1-b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 descr="c1-bg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85" cy="508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48C486" w14:textId="77777777" w:rsidR="00A95FCB" w:rsidRPr="008B5758" w:rsidRDefault="00A95FCB">
      <w:pPr>
        <w:pStyle w:val="ac"/>
        <w:jc w:val="right"/>
        <w:rPr>
          <w:rFonts w:asciiTheme="minorHAnsi" w:eastAsiaTheme="minorHAnsi" w:hAnsiTheme="minorHAnsi"/>
          <w:sz w:val="20"/>
          <w:lang w:eastAsia="ko-KR"/>
        </w:rPr>
      </w:pPr>
    </w:p>
    <w:p w14:paraId="72A81B53" w14:textId="77777777" w:rsidR="00A95FCB" w:rsidRPr="008B5758" w:rsidRDefault="00E90CF0">
      <w:pPr>
        <w:pStyle w:val="ac"/>
        <w:jc w:val="right"/>
        <w:rPr>
          <w:rFonts w:asciiTheme="minorHAnsi" w:eastAsiaTheme="minorHAnsi" w:hAnsiTheme="minorHAnsi"/>
          <w:sz w:val="20"/>
          <w:lang w:eastAsia="ko-KR"/>
        </w:rPr>
      </w:pPr>
      <w:r w:rsidRPr="008B5758">
        <w:rPr>
          <w:rFonts w:asciiTheme="minorHAnsi" w:eastAsia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3B329898" wp14:editId="5C250825">
                <wp:simplePos x="0" y="0"/>
                <wp:positionH relativeFrom="column">
                  <wp:posOffset>-349857</wp:posOffset>
                </wp:positionH>
                <wp:positionV relativeFrom="paragraph">
                  <wp:posOffset>238788</wp:posOffset>
                </wp:positionV>
                <wp:extent cx="3792220" cy="0"/>
                <wp:effectExtent l="0" t="19050" r="36830" b="19050"/>
                <wp:wrapNone/>
                <wp:docPr id="317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222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line w14:anchorId="011E06B7" id="Straight Connector 3" o:spid="_x0000_s1026" style="position:absolute;left:0;text-align:left;z-index:251841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7.55pt,18.8pt" to="271.05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" strokecolor="#0d0d0d [3069]" strokeweight="3pt"/>
            </w:pict>
          </mc:Fallback>
        </mc:AlternateContent>
      </w:r>
    </w:p>
    <w:p w14:paraId="362D2668" w14:textId="28533014" w:rsidR="00A95FCB" w:rsidRPr="008B5758" w:rsidRDefault="00E90CF0">
      <w:pPr>
        <w:pStyle w:val="ac"/>
        <w:jc w:val="right"/>
        <w:rPr>
          <w:rFonts w:asciiTheme="minorHAnsi" w:eastAsiaTheme="minorHAnsi" w:hAnsiTheme="minorHAnsi"/>
          <w:sz w:val="20"/>
          <w:lang w:eastAsia="ko-KR"/>
        </w:rPr>
      </w:pPr>
      <w:r w:rsidRPr="008B5758">
        <w:rPr>
          <w:rFonts w:asciiTheme="minorHAnsi" w:eastAsiaTheme="minorHAnsi" w:hAnsiTheme="minorHAnsi"/>
          <w:noProof/>
        </w:rPr>
        <mc:AlternateContent>
          <mc:Choice Requires="wps">
            <w:drawing>
              <wp:anchor distT="45720" distB="45720" distL="114300" distR="114300" simplePos="0" relativeHeight="251843072" behindDoc="1" locked="0" layoutInCell="1" allowOverlap="1" wp14:anchorId="7E28627F" wp14:editId="2990931C">
                <wp:simplePos x="0" y="0"/>
                <wp:positionH relativeFrom="column">
                  <wp:posOffset>-348162</wp:posOffset>
                </wp:positionH>
                <wp:positionV relativeFrom="paragraph">
                  <wp:posOffset>285569</wp:posOffset>
                </wp:positionV>
                <wp:extent cx="3222172" cy="3005959"/>
                <wp:effectExtent l="0" t="0" r="0" b="444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2172" cy="300595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58FE89" w14:textId="4C955543" w:rsidR="001E0FA3" w:rsidRDefault="001E0FA3" w:rsidP="00B50235">
                            <w:pPr>
                              <w:rPr>
                                <w:rFonts w:asciiTheme="minorHAnsi" w:eastAsiaTheme="minorHAnsi" w:hAnsiTheme="minorHAnsi" w:cs="Arial"/>
                                <w:color w:val="000000" w:themeColor="text1"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HAnsi" w:eastAsiaTheme="minorHAnsi" w:hAnsiTheme="minorHAnsi" w:cs="Arial"/>
                                <w:color w:val="000000" w:themeColor="text1"/>
                                <w:sz w:val="24"/>
                                <w:szCs w:val="24"/>
                                <w:lang w:eastAsia="ko-KR"/>
                              </w:rPr>
                              <w:t>Ver 1.2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8627F" id="_x0000_s1027" type="#_x0000_t202" style="position:absolute;left:0;text-align:left;margin-left:-27.4pt;margin-top:22.5pt;width:253.7pt;height:236.7pt;z-index:-251473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" filled="f" stroked="f">
                <v:textbox>
                  <w:txbxContent>
                    <w:p w14:paraId="3258FE89" w14:textId="4C955543" w:rsidR="001E0FA3" w:rsidRDefault="001E0FA3" w:rsidP="00B50235">
                      <w:pPr>
                        <w:rPr>
                          <w:rFonts w:asciiTheme="minorHAnsi" w:eastAsiaTheme="minorHAnsi" w:hAnsiTheme="minorHAnsi" w:cs="Arial"/>
                          <w:color w:val="000000" w:themeColor="text1"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HAnsi" w:eastAsiaTheme="minorHAnsi" w:hAnsiTheme="minorHAnsi" w:cs="Arial"/>
                          <w:color w:val="000000" w:themeColor="text1"/>
                          <w:sz w:val="24"/>
                          <w:szCs w:val="24"/>
                          <w:lang w:eastAsia="ko-KR"/>
                        </w:rPr>
                        <w:t>Ver 1.2</w:t>
                      </w:r>
                    </w:p>
                  </w:txbxContent>
                </v:textbox>
              </v:shape>
            </w:pict>
          </mc:Fallback>
        </mc:AlternateContent>
      </w:r>
    </w:p>
    <w:p w14:paraId="7D2722F1" w14:textId="52A1E822" w:rsidR="00A95FCB" w:rsidRPr="008B5758" w:rsidRDefault="00A95FCB">
      <w:pPr>
        <w:pStyle w:val="ac"/>
        <w:jc w:val="right"/>
        <w:rPr>
          <w:rFonts w:asciiTheme="minorHAnsi" w:eastAsiaTheme="minorHAnsi" w:hAnsiTheme="minorHAnsi"/>
          <w:sz w:val="20"/>
          <w:lang w:eastAsia="ko-KR"/>
        </w:rPr>
      </w:pPr>
    </w:p>
    <w:p w14:paraId="61747C79" w14:textId="77777777" w:rsidR="00A95FCB" w:rsidRPr="008B5758" w:rsidRDefault="00A95FCB">
      <w:pPr>
        <w:pStyle w:val="ac"/>
        <w:jc w:val="right"/>
        <w:rPr>
          <w:rFonts w:asciiTheme="minorHAnsi" w:eastAsiaTheme="minorHAnsi" w:hAnsiTheme="minorHAnsi"/>
          <w:sz w:val="20"/>
          <w:lang w:eastAsia="ko-KR"/>
        </w:rPr>
      </w:pPr>
    </w:p>
    <w:p w14:paraId="4CD810C9" w14:textId="178CF4BA" w:rsidR="00A95FCB" w:rsidRPr="008B5758" w:rsidRDefault="00E15BE8" w:rsidP="0067433F">
      <w:pPr>
        <w:pStyle w:val="ac"/>
        <w:rPr>
          <w:rFonts w:asciiTheme="minorHAnsi" w:eastAsiaTheme="minorHAnsi" w:hAnsiTheme="minorHAnsi"/>
          <w:b w:val="0"/>
          <w:sz w:val="32"/>
          <w:szCs w:val="32"/>
          <w:lang w:eastAsia="ko-KR"/>
        </w:rPr>
      </w:pPr>
      <w:r w:rsidRPr="008B5758">
        <w:rPr>
          <w:rFonts w:asciiTheme="minorHAnsi" w:eastAsiaTheme="minorHAnsi" w:hAnsiTheme="minorHAnsi" w:hint="eastAsia"/>
          <w:b w:val="0"/>
          <w:sz w:val="32"/>
          <w:szCs w:val="32"/>
          <w:lang w:eastAsia="ko-KR"/>
        </w:rPr>
        <w:t>팀명</w:t>
      </w:r>
      <w:r w:rsidR="0076443F">
        <w:rPr>
          <w:rFonts w:asciiTheme="minorHAnsi" w:eastAsiaTheme="minorHAnsi" w:hAnsiTheme="minorHAnsi" w:hint="eastAsia"/>
          <w:b w:val="0"/>
          <w:sz w:val="32"/>
          <w:szCs w:val="32"/>
          <w:lang w:eastAsia="ko-KR"/>
        </w:rPr>
        <w:t>:</w:t>
      </w:r>
      <w:r w:rsidR="0076443F">
        <w:rPr>
          <w:rFonts w:asciiTheme="minorHAnsi" w:eastAsiaTheme="minorHAnsi" w:hAnsiTheme="minorHAnsi"/>
          <w:b w:val="0"/>
          <w:sz w:val="32"/>
          <w:szCs w:val="32"/>
          <w:lang w:eastAsia="ko-KR"/>
        </w:rPr>
        <w:t xml:space="preserve"> </w:t>
      </w:r>
      <w:r w:rsidR="0076443F">
        <w:rPr>
          <w:rFonts w:asciiTheme="minorHAnsi" w:eastAsiaTheme="minorHAnsi" w:hAnsiTheme="minorHAnsi" w:hint="eastAsia"/>
          <w:b w:val="0"/>
          <w:sz w:val="32"/>
          <w:szCs w:val="32"/>
          <w:lang w:eastAsia="ko-KR"/>
        </w:rPr>
        <w:t>대체불가</w:t>
      </w:r>
      <w:bookmarkStart w:id="0" w:name="_GoBack"/>
      <w:bookmarkEnd w:id="0"/>
    </w:p>
    <w:p w14:paraId="1808DF44" w14:textId="0A7B27FA" w:rsidR="001B6F1F" w:rsidRPr="008B5758" w:rsidRDefault="001B6F1F" w:rsidP="001B6F1F">
      <w:pPr>
        <w:pStyle w:val="ac"/>
        <w:rPr>
          <w:rFonts w:asciiTheme="minorHAnsi" w:eastAsiaTheme="minorHAnsi" w:hAnsiTheme="minorHAnsi"/>
          <w:sz w:val="20"/>
          <w:lang w:eastAsia="ko-KR"/>
        </w:rPr>
      </w:pPr>
    </w:p>
    <w:p w14:paraId="2769EAED" w14:textId="77777777" w:rsidR="00CA1C76" w:rsidRPr="008B5758" w:rsidRDefault="00CA1C76" w:rsidP="00AD2B0B">
      <w:pPr>
        <w:pStyle w:val="ac"/>
        <w:rPr>
          <w:rFonts w:asciiTheme="minorHAnsi" w:eastAsiaTheme="minorHAnsi" w:hAnsiTheme="minorHAnsi"/>
          <w:sz w:val="20"/>
          <w:lang w:eastAsia="ko-KR"/>
        </w:rPr>
      </w:pPr>
    </w:p>
    <w:p w14:paraId="25665AEB" w14:textId="6C01E248" w:rsidR="00BB2205" w:rsidRPr="008B5758" w:rsidRDefault="00BB2205" w:rsidP="00BB2205">
      <w:pPr>
        <w:jc w:val="right"/>
        <w:rPr>
          <w:rFonts w:asciiTheme="minorHAnsi" w:eastAsiaTheme="minorHAnsi" w:hAnsiTheme="minorHAnsi" w:cs="Arial"/>
          <w:sz w:val="24"/>
          <w:szCs w:val="24"/>
          <w:lang w:eastAsia="ko-KR"/>
        </w:rPr>
      </w:pPr>
    </w:p>
    <w:p w14:paraId="62BAB486" w14:textId="06E16FFC" w:rsidR="00BB2205" w:rsidRPr="008B5758" w:rsidRDefault="00BB2205" w:rsidP="00BB2205">
      <w:pPr>
        <w:jc w:val="right"/>
        <w:rPr>
          <w:rFonts w:asciiTheme="minorHAnsi" w:eastAsiaTheme="minorHAnsi" w:hAnsiTheme="minorHAnsi" w:cs="Arial"/>
          <w:sz w:val="24"/>
          <w:szCs w:val="24"/>
          <w:lang w:eastAsia="ko-KR"/>
        </w:rPr>
      </w:pPr>
    </w:p>
    <w:p w14:paraId="2FAC59A3" w14:textId="2A90570D" w:rsidR="00BB2205" w:rsidRPr="008B5758" w:rsidRDefault="00BB2205" w:rsidP="00BB2205">
      <w:pPr>
        <w:jc w:val="right"/>
        <w:rPr>
          <w:rFonts w:asciiTheme="minorHAnsi" w:eastAsiaTheme="minorHAnsi" w:hAnsiTheme="minorHAnsi" w:cs="Arial"/>
          <w:sz w:val="24"/>
          <w:szCs w:val="24"/>
          <w:lang w:eastAsia="ko-KR"/>
        </w:rPr>
      </w:pPr>
    </w:p>
    <w:p w14:paraId="01F79DB5" w14:textId="2B9452FB" w:rsidR="00BB2205" w:rsidRPr="008B5758" w:rsidRDefault="00BB2205" w:rsidP="00BB2205">
      <w:pPr>
        <w:jc w:val="right"/>
        <w:rPr>
          <w:rFonts w:asciiTheme="minorHAnsi" w:eastAsiaTheme="minorHAnsi" w:hAnsiTheme="minorHAnsi" w:cs="Arial"/>
          <w:sz w:val="24"/>
          <w:szCs w:val="24"/>
          <w:lang w:eastAsia="ko-KR"/>
        </w:rPr>
      </w:pPr>
    </w:p>
    <w:p w14:paraId="1369D3EA" w14:textId="4727CF2E" w:rsidR="00BB2205" w:rsidRPr="008B5758" w:rsidRDefault="00BB2205" w:rsidP="00BB2205">
      <w:pPr>
        <w:jc w:val="right"/>
        <w:rPr>
          <w:rFonts w:asciiTheme="minorHAnsi" w:eastAsiaTheme="minorHAnsi" w:hAnsiTheme="minorHAnsi" w:cs="Arial"/>
          <w:sz w:val="24"/>
          <w:szCs w:val="24"/>
          <w:lang w:eastAsia="ko-KR"/>
        </w:rPr>
      </w:pPr>
    </w:p>
    <w:p w14:paraId="5DF38376" w14:textId="77965F48" w:rsidR="00BB2205" w:rsidRPr="008B5758" w:rsidRDefault="00BB2205" w:rsidP="00BB2205">
      <w:pPr>
        <w:jc w:val="right"/>
        <w:rPr>
          <w:rFonts w:asciiTheme="minorHAnsi" w:eastAsiaTheme="minorHAnsi" w:hAnsiTheme="minorHAnsi" w:cs="Arial"/>
          <w:sz w:val="24"/>
          <w:szCs w:val="24"/>
          <w:lang w:eastAsia="ko-KR"/>
        </w:rPr>
      </w:pPr>
    </w:p>
    <w:p w14:paraId="17A36F26" w14:textId="3F5CBC70" w:rsidR="00D5082E" w:rsidRPr="00B01769" w:rsidRDefault="00D5082E">
      <w:pPr>
        <w:pStyle w:val="ac"/>
        <w:rPr>
          <w:rFonts w:asciiTheme="majorEastAsia" w:eastAsiaTheme="majorEastAsia" w:hAnsiTheme="majorEastAsia"/>
        </w:rPr>
        <w:sectPr w:rsidR="00D5082E" w:rsidRPr="00B01769">
          <w:footerReference w:type="default" r:id="rId11"/>
          <w:pgSz w:w="12240" w:h="15840"/>
          <w:pgMar w:top="1701" w:right="1134" w:bottom="1701" w:left="1134" w:header="720" w:footer="720" w:gutter="0"/>
          <w:cols w:space="720"/>
          <w:docGrid w:linePitch="360"/>
        </w:sectPr>
      </w:pPr>
      <w:r w:rsidRPr="00B01769">
        <w:rPr>
          <w:rFonts w:asciiTheme="majorEastAsia" w:eastAsiaTheme="majorEastAsia" w:hAnsiTheme="majorEastAsia"/>
        </w:rPr>
        <w:lastRenderedPageBreak/>
        <w:t>Table of Contents</w:t>
      </w:r>
    </w:p>
    <w:p w14:paraId="1548D6AE" w14:textId="2736B48B" w:rsidR="00DA2E16" w:rsidRPr="00370E84" w:rsidRDefault="008D6CC8">
      <w:pPr>
        <w:pStyle w:val="13"/>
        <w:tabs>
          <w:tab w:val="left" w:pos="432"/>
        </w:tabs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</w:pPr>
      <w:r w:rsidRPr="00B01769">
        <w:rPr>
          <w:rFonts w:asciiTheme="majorEastAsia" w:eastAsiaTheme="majorEastAsia" w:hAnsiTheme="majorEastAsia"/>
        </w:rPr>
        <w:fldChar w:fldCharType="begin"/>
      </w:r>
      <w:r w:rsidR="00D5082E" w:rsidRPr="00B01769">
        <w:rPr>
          <w:rFonts w:asciiTheme="majorEastAsia" w:eastAsiaTheme="majorEastAsia" w:hAnsiTheme="majorEastAsia"/>
        </w:rPr>
        <w:instrText xml:space="preserve"> TOC </w:instrText>
      </w:r>
      <w:r w:rsidRPr="00B01769">
        <w:rPr>
          <w:rFonts w:asciiTheme="majorEastAsia" w:eastAsiaTheme="majorEastAsia" w:hAnsiTheme="majorEastAsia"/>
        </w:rPr>
        <w:fldChar w:fldCharType="separate"/>
      </w:r>
      <w:r w:rsidR="00DA2E16">
        <w:rPr>
          <w:noProof/>
        </w:rPr>
        <w:t>1.</w:t>
      </w:r>
      <w:r w:rsidR="00DA2E16" w:rsidRPr="00370E84"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  <w:tab/>
      </w:r>
      <w:r w:rsidR="00DA2E16" w:rsidRPr="00370E84">
        <w:rPr>
          <w:rFonts w:asciiTheme="majorHAnsi" w:eastAsiaTheme="majorHAnsi" w:hAnsiTheme="majorHAnsi"/>
          <w:noProof/>
        </w:rPr>
        <w:t>프로젝트 제목</w:t>
      </w:r>
      <w:r w:rsidR="00DA2E16" w:rsidRPr="00370E84">
        <w:rPr>
          <w:rFonts w:asciiTheme="majorHAnsi" w:eastAsiaTheme="majorHAnsi" w:hAnsiTheme="majorHAnsi"/>
          <w:noProof/>
        </w:rPr>
        <w:tab/>
      </w:r>
      <w:r w:rsidR="00DA2E16" w:rsidRPr="00370E84">
        <w:rPr>
          <w:rFonts w:asciiTheme="majorHAnsi" w:eastAsiaTheme="majorHAnsi" w:hAnsiTheme="majorHAnsi"/>
          <w:noProof/>
        </w:rPr>
        <w:fldChar w:fldCharType="begin"/>
      </w:r>
      <w:r w:rsidR="00DA2E16" w:rsidRPr="00370E84">
        <w:rPr>
          <w:rFonts w:asciiTheme="majorHAnsi" w:eastAsiaTheme="majorHAnsi" w:hAnsiTheme="majorHAnsi"/>
          <w:noProof/>
        </w:rPr>
        <w:instrText xml:space="preserve"> PAGEREF _Toc197767161 \h </w:instrText>
      </w:r>
      <w:r w:rsidR="00DA2E16" w:rsidRPr="00370E84">
        <w:rPr>
          <w:rFonts w:asciiTheme="majorHAnsi" w:eastAsiaTheme="majorHAnsi" w:hAnsiTheme="majorHAnsi"/>
          <w:noProof/>
        </w:rPr>
      </w:r>
      <w:r w:rsidR="00DA2E16" w:rsidRPr="00370E84">
        <w:rPr>
          <w:rFonts w:asciiTheme="majorHAnsi" w:eastAsiaTheme="majorHAnsi" w:hAnsiTheme="majorHAnsi"/>
          <w:noProof/>
        </w:rPr>
        <w:fldChar w:fldCharType="separate"/>
      </w:r>
      <w:r w:rsidR="00DA2E16" w:rsidRPr="00370E84">
        <w:rPr>
          <w:rFonts w:asciiTheme="majorHAnsi" w:eastAsiaTheme="majorHAnsi" w:hAnsiTheme="majorHAnsi"/>
          <w:noProof/>
        </w:rPr>
        <w:t>4</w:t>
      </w:r>
      <w:r w:rsidR="00DA2E16" w:rsidRPr="00370E84">
        <w:rPr>
          <w:rFonts w:asciiTheme="majorHAnsi" w:eastAsiaTheme="majorHAnsi" w:hAnsiTheme="majorHAnsi"/>
          <w:noProof/>
        </w:rPr>
        <w:fldChar w:fldCharType="end"/>
      </w:r>
    </w:p>
    <w:p w14:paraId="26608630" w14:textId="3D5DB775" w:rsidR="00DA2E16" w:rsidRPr="00370E84" w:rsidRDefault="00DA2E16">
      <w:pPr>
        <w:pStyle w:val="13"/>
        <w:tabs>
          <w:tab w:val="left" w:pos="432"/>
        </w:tabs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</w:pPr>
      <w:r w:rsidRPr="00370E84">
        <w:rPr>
          <w:rFonts w:asciiTheme="majorHAnsi" w:eastAsiaTheme="majorHAnsi" w:hAnsiTheme="majorHAnsi"/>
          <w:noProof/>
        </w:rPr>
        <w:t>2.</w:t>
      </w:r>
      <w:r w:rsidRPr="00370E84"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  <w:tab/>
      </w:r>
      <w:r w:rsidRPr="00370E84">
        <w:rPr>
          <w:rFonts w:asciiTheme="majorHAnsi" w:eastAsiaTheme="majorHAnsi" w:hAnsiTheme="majorHAnsi"/>
          <w:noProof/>
        </w:rPr>
        <w:t>필요성 및 배경</w:t>
      </w:r>
      <w:r w:rsidRPr="00370E84">
        <w:rPr>
          <w:rFonts w:asciiTheme="majorHAnsi" w:eastAsiaTheme="majorHAnsi" w:hAnsiTheme="majorHAnsi"/>
          <w:noProof/>
        </w:rPr>
        <w:tab/>
      </w:r>
      <w:r w:rsidRPr="00370E84">
        <w:rPr>
          <w:rFonts w:asciiTheme="majorHAnsi" w:eastAsiaTheme="majorHAnsi" w:hAnsiTheme="majorHAnsi"/>
          <w:noProof/>
        </w:rPr>
        <w:fldChar w:fldCharType="begin"/>
      </w:r>
      <w:r w:rsidRPr="00370E84">
        <w:rPr>
          <w:rFonts w:asciiTheme="majorHAnsi" w:eastAsiaTheme="majorHAnsi" w:hAnsiTheme="majorHAnsi"/>
          <w:noProof/>
        </w:rPr>
        <w:instrText xml:space="preserve"> PAGEREF _Toc197767162 \h </w:instrText>
      </w:r>
      <w:r w:rsidRPr="00370E84">
        <w:rPr>
          <w:rFonts w:asciiTheme="majorHAnsi" w:eastAsiaTheme="majorHAnsi" w:hAnsiTheme="majorHAnsi"/>
          <w:noProof/>
        </w:rPr>
      </w:r>
      <w:r w:rsidRPr="00370E84">
        <w:rPr>
          <w:rFonts w:asciiTheme="majorHAnsi" w:eastAsiaTheme="majorHAnsi" w:hAnsiTheme="majorHAnsi"/>
          <w:noProof/>
        </w:rPr>
        <w:fldChar w:fldCharType="separate"/>
      </w:r>
      <w:r w:rsidRPr="00370E84">
        <w:rPr>
          <w:rFonts w:asciiTheme="majorHAnsi" w:eastAsiaTheme="majorHAnsi" w:hAnsiTheme="majorHAnsi"/>
          <w:noProof/>
        </w:rPr>
        <w:t>4</w:t>
      </w:r>
      <w:r w:rsidRPr="00370E84">
        <w:rPr>
          <w:rFonts w:asciiTheme="majorHAnsi" w:eastAsiaTheme="majorHAnsi" w:hAnsiTheme="majorHAnsi"/>
          <w:noProof/>
        </w:rPr>
        <w:fldChar w:fldCharType="end"/>
      </w:r>
    </w:p>
    <w:p w14:paraId="6008A305" w14:textId="3C97768F" w:rsidR="00DA2E16" w:rsidRPr="00370E84" w:rsidRDefault="00DA2E16">
      <w:pPr>
        <w:pStyle w:val="13"/>
        <w:tabs>
          <w:tab w:val="left" w:pos="432"/>
        </w:tabs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</w:pPr>
      <w:r w:rsidRPr="00370E84">
        <w:rPr>
          <w:rFonts w:asciiTheme="majorHAnsi" w:eastAsiaTheme="majorHAnsi" w:hAnsiTheme="majorHAnsi"/>
          <w:noProof/>
        </w:rPr>
        <w:t>3.</w:t>
      </w:r>
      <w:r w:rsidRPr="00370E84"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  <w:tab/>
      </w:r>
      <w:r w:rsidRPr="00370E84">
        <w:rPr>
          <w:rFonts w:asciiTheme="majorHAnsi" w:eastAsiaTheme="majorHAnsi" w:hAnsiTheme="majorHAnsi"/>
          <w:noProof/>
        </w:rPr>
        <w:t>목표</w:t>
      </w:r>
      <w:r w:rsidRPr="00370E84">
        <w:rPr>
          <w:rFonts w:asciiTheme="majorHAnsi" w:eastAsiaTheme="majorHAnsi" w:hAnsiTheme="majorHAnsi"/>
          <w:noProof/>
        </w:rPr>
        <w:tab/>
      </w:r>
      <w:r w:rsidRPr="00370E84">
        <w:rPr>
          <w:rFonts w:asciiTheme="majorHAnsi" w:eastAsiaTheme="majorHAnsi" w:hAnsiTheme="majorHAnsi"/>
          <w:noProof/>
        </w:rPr>
        <w:fldChar w:fldCharType="begin"/>
      </w:r>
      <w:r w:rsidRPr="00370E84">
        <w:rPr>
          <w:rFonts w:asciiTheme="majorHAnsi" w:eastAsiaTheme="majorHAnsi" w:hAnsiTheme="majorHAnsi"/>
          <w:noProof/>
        </w:rPr>
        <w:instrText xml:space="preserve"> PAGEREF _Toc197767163 \h </w:instrText>
      </w:r>
      <w:r w:rsidRPr="00370E84">
        <w:rPr>
          <w:rFonts w:asciiTheme="majorHAnsi" w:eastAsiaTheme="majorHAnsi" w:hAnsiTheme="majorHAnsi"/>
          <w:noProof/>
        </w:rPr>
      </w:r>
      <w:r w:rsidRPr="00370E84">
        <w:rPr>
          <w:rFonts w:asciiTheme="majorHAnsi" w:eastAsiaTheme="majorHAnsi" w:hAnsiTheme="majorHAnsi"/>
          <w:noProof/>
        </w:rPr>
        <w:fldChar w:fldCharType="separate"/>
      </w:r>
      <w:r w:rsidRPr="00370E84">
        <w:rPr>
          <w:rFonts w:asciiTheme="majorHAnsi" w:eastAsiaTheme="majorHAnsi" w:hAnsiTheme="majorHAnsi"/>
          <w:noProof/>
        </w:rPr>
        <w:t>4</w:t>
      </w:r>
      <w:r w:rsidRPr="00370E84">
        <w:rPr>
          <w:rFonts w:asciiTheme="majorHAnsi" w:eastAsiaTheme="majorHAnsi" w:hAnsiTheme="majorHAnsi"/>
          <w:noProof/>
        </w:rPr>
        <w:fldChar w:fldCharType="end"/>
      </w:r>
    </w:p>
    <w:p w14:paraId="4662F0E0" w14:textId="3404CB64" w:rsidR="00DA2E16" w:rsidRPr="00370E84" w:rsidRDefault="00DA2E16">
      <w:pPr>
        <w:pStyle w:val="13"/>
        <w:tabs>
          <w:tab w:val="left" w:pos="432"/>
        </w:tabs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</w:pPr>
      <w:r w:rsidRPr="00370E84">
        <w:rPr>
          <w:rFonts w:asciiTheme="majorHAnsi" w:eastAsiaTheme="majorHAnsi" w:hAnsiTheme="majorHAnsi"/>
          <w:noProof/>
        </w:rPr>
        <w:t>4.</w:t>
      </w:r>
      <w:r w:rsidRPr="00370E84"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  <w:tab/>
      </w:r>
      <w:r w:rsidRPr="00370E84">
        <w:rPr>
          <w:rFonts w:asciiTheme="majorHAnsi" w:eastAsiaTheme="majorHAnsi" w:hAnsiTheme="majorHAnsi"/>
          <w:noProof/>
        </w:rPr>
        <w:t>팀별 역할</w:t>
      </w:r>
      <w:r w:rsidRPr="00370E84">
        <w:rPr>
          <w:rFonts w:asciiTheme="majorHAnsi" w:eastAsiaTheme="majorHAnsi" w:hAnsiTheme="majorHAnsi"/>
          <w:noProof/>
        </w:rPr>
        <w:tab/>
      </w:r>
      <w:r w:rsidRPr="00370E84">
        <w:rPr>
          <w:rFonts w:asciiTheme="majorHAnsi" w:eastAsiaTheme="majorHAnsi" w:hAnsiTheme="majorHAnsi"/>
          <w:noProof/>
        </w:rPr>
        <w:fldChar w:fldCharType="begin"/>
      </w:r>
      <w:r w:rsidRPr="00370E84">
        <w:rPr>
          <w:rFonts w:asciiTheme="majorHAnsi" w:eastAsiaTheme="majorHAnsi" w:hAnsiTheme="majorHAnsi"/>
          <w:noProof/>
        </w:rPr>
        <w:instrText xml:space="preserve"> PAGEREF _Toc197767164 \h </w:instrText>
      </w:r>
      <w:r w:rsidRPr="00370E84">
        <w:rPr>
          <w:rFonts w:asciiTheme="majorHAnsi" w:eastAsiaTheme="majorHAnsi" w:hAnsiTheme="majorHAnsi"/>
          <w:noProof/>
        </w:rPr>
      </w:r>
      <w:r w:rsidRPr="00370E84">
        <w:rPr>
          <w:rFonts w:asciiTheme="majorHAnsi" w:eastAsiaTheme="majorHAnsi" w:hAnsiTheme="majorHAnsi"/>
          <w:noProof/>
        </w:rPr>
        <w:fldChar w:fldCharType="separate"/>
      </w:r>
      <w:r w:rsidRPr="00370E84">
        <w:rPr>
          <w:rFonts w:asciiTheme="majorHAnsi" w:eastAsiaTheme="majorHAnsi" w:hAnsiTheme="majorHAnsi"/>
          <w:noProof/>
        </w:rPr>
        <w:t>4</w:t>
      </w:r>
      <w:r w:rsidRPr="00370E84">
        <w:rPr>
          <w:rFonts w:asciiTheme="majorHAnsi" w:eastAsiaTheme="majorHAnsi" w:hAnsiTheme="majorHAnsi"/>
          <w:noProof/>
        </w:rPr>
        <w:fldChar w:fldCharType="end"/>
      </w:r>
    </w:p>
    <w:p w14:paraId="5CBF9717" w14:textId="19AC1233" w:rsidR="00DA2E16" w:rsidRPr="00370E84" w:rsidRDefault="00DA2E16">
      <w:pPr>
        <w:pStyle w:val="13"/>
        <w:tabs>
          <w:tab w:val="left" w:pos="432"/>
        </w:tabs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</w:pPr>
      <w:r w:rsidRPr="00370E84">
        <w:rPr>
          <w:rFonts w:asciiTheme="majorHAnsi" w:eastAsiaTheme="majorHAnsi" w:hAnsiTheme="majorHAnsi"/>
          <w:noProof/>
        </w:rPr>
        <w:t>5.</w:t>
      </w:r>
      <w:r w:rsidRPr="00370E84"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  <w:tab/>
      </w:r>
      <w:r w:rsidRPr="00370E84">
        <w:rPr>
          <w:rFonts w:asciiTheme="majorHAnsi" w:eastAsiaTheme="majorHAnsi" w:hAnsiTheme="majorHAnsi"/>
          <w:noProof/>
        </w:rPr>
        <w:t>요구사항 분석 및 정의</w:t>
      </w:r>
      <w:r w:rsidRPr="00370E84">
        <w:rPr>
          <w:rFonts w:asciiTheme="majorHAnsi" w:eastAsiaTheme="majorHAnsi" w:hAnsiTheme="majorHAnsi"/>
          <w:noProof/>
        </w:rPr>
        <w:tab/>
      </w:r>
      <w:r w:rsidRPr="00370E84">
        <w:rPr>
          <w:rFonts w:asciiTheme="majorHAnsi" w:eastAsiaTheme="majorHAnsi" w:hAnsiTheme="majorHAnsi"/>
          <w:noProof/>
        </w:rPr>
        <w:fldChar w:fldCharType="begin"/>
      </w:r>
      <w:r w:rsidRPr="00370E84">
        <w:rPr>
          <w:rFonts w:asciiTheme="majorHAnsi" w:eastAsiaTheme="majorHAnsi" w:hAnsiTheme="majorHAnsi"/>
          <w:noProof/>
        </w:rPr>
        <w:instrText xml:space="preserve"> PAGEREF _Toc197767165 \h </w:instrText>
      </w:r>
      <w:r w:rsidRPr="00370E84">
        <w:rPr>
          <w:rFonts w:asciiTheme="majorHAnsi" w:eastAsiaTheme="majorHAnsi" w:hAnsiTheme="majorHAnsi"/>
          <w:noProof/>
        </w:rPr>
      </w:r>
      <w:r w:rsidRPr="00370E84">
        <w:rPr>
          <w:rFonts w:asciiTheme="majorHAnsi" w:eastAsiaTheme="majorHAnsi" w:hAnsiTheme="majorHAnsi"/>
          <w:noProof/>
        </w:rPr>
        <w:fldChar w:fldCharType="separate"/>
      </w:r>
      <w:r w:rsidRPr="00370E84">
        <w:rPr>
          <w:rFonts w:asciiTheme="majorHAnsi" w:eastAsiaTheme="majorHAnsi" w:hAnsiTheme="majorHAnsi"/>
          <w:noProof/>
        </w:rPr>
        <w:t>5</w:t>
      </w:r>
      <w:r w:rsidRPr="00370E84">
        <w:rPr>
          <w:rFonts w:asciiTheme="majorHAnsi" w:eastAsiaTheme="majorHAnsi" w:hAnsiTheme="majorHAnsi"/>
          <w:noProof/>
        </w:rPr>
        <w:fldChar w:fldCharType="end"/>
      </w:r>
    </w:p>
    <w:p w14:paraId="3D1445C4" w14:textId="63EA1754" w:rsidR="00DA2E16" w:rsidRPr="00370E84" w:rsidRDefault="00DA2E16">
      <w:pPr>
        <w:pStyle w:val="20"/>
        <w:tabs>
          <w:tab w:val="left" w:pos="1132"/>
        </w:tabs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</w:pPr>
      <w:r w:rsidRPr="00370E84">
        <w:rPr>
          <w:rFonts w:asciiTheme="majorHAnsi" w:eastAsiaTheme="majorHAnsi" w:hAnsiTheme="majorHAnsi"/>
          <w:noProof/>
        </w:rPr>
        <w:t>5.1</w:t>
      </w:r>
      <w:r w:rsidRPr="00370E84"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  <w:tab/>
      </w:r>
      <w:r w:rsidRPr="00370E84">
        <w:rPr>
          <w:rFonts w:asciiTheme="majorHAnsi" w:eastAsiaTheme="majorHAnsi" w:hAnsiTheme="majorHAnsi"/>
          <w:noProof/>
        </w:rPr>
        <w:t>자료 조사</w:t>
      </w:r>
      <w:r w:rsidRPr="00370E84">
        <w:rPr>
          <w:rFonts w:asciiTheme="majorHAnsi" w:eastAsiaTheme="majorHAnsi" w:hAnsiTheme="majorHAnsi"/>
          <w:noProof/>
        </w:rPr>
        <w:tab/>
      </w:r>
      <w:r w:rsidRPr="00370E84">
        <w:rPr>
          <w:rFonts w:asciiTheme="majorHAnsi" w:eastAsiaTheme="majorHAnsi" w:hAnsiTheme="majorHAnsi"/>
          <w:noProof/>
        </w:rPr>
        <w:fldChar w:fldCharType="begin"/>
      </w:r>
      <w:r w:rsidRPr="00370E84">
        <w:rPr>
          <w:rFonts w:asciiTheme="majorHAnsi" w:eastAsiaTheme="majorHAnsi" w:hAnsiTheme="majorHAnsi"/>
          <w:noProof/>
        </w:rPr>
        <w:instrText xml:space="preserve"> PAGEREF _Toc197767166 \h </w:instrText>
      </w:r>
      <w:r w:rsidRPr="00370E84">
        <w:rPr>
          <w:rFonts w:asciiTheme="majorHAnsi" w:eastAsiaTheme="majorHAnsi" w:hAnsiTheme="majorHAnsi"/>
          <w:noProof/>
        </w:rPr>
      </w:r>
      <w:r w:rsidRPr="00370E84">
        <w:rPr>
          <w:rFonts w:asciiTheme="majorHAnsi" w:eastAsiaTheme="majorHAnsi" w:hAnsiTheme="majorHAnsi"/>
          <w:noProof/>
        </w:rPr>
        <w:fldChar w:fldCharType="separate"/>
      </w:r>
      <w:r w:rsidRPr="00370E84">
        <w:rPr>
          <w:rFonts w:asciiTheme="majorHAnsi" w:eastAsiaTheme="majorHAnsi" w:hAnsiTheme="majorHAnsi"/>
          <w:noProof/>
        </w:rPr>
        <w:t>5</w:t>
      </w:r>
      <w:r w:rsidRPr="00370E84">
        <w:rPr>
          <w:rFonts w:asciiTheme="majorHAnsi" w:eastAsiaTheme="majorHAnsi" w:hAnsiTheme="majorHAnsi"/>
          <w:noProof/>
        </w:rPr>
        <w:fldChar w:fldCharType="end"/>
      </w:r>
    </w:p>
    <w:p w14:paraId="4DC54612" w14:textId="02ECB692" w:rsidR="00DA2E16" w:rsidRPr="00370E84" w:rsidRDefault="00DA2E16">
      <w:pPr>
        <w:pStyle w:val="30"/>
        <w:tabs>
          <w:tab w:val="left" w:pos="1698"/>
        </w:tabs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</w:pPr>
      <w:r w:rsidRPr="00370E84">
        <w:rPr>
          <w:rFonts w:asciiTheme="majorHAnsi" w:eastAsiaTheme="majorHAnsi" w:hAnsiTheme="majorHAnsi"/>
          <w:noProof/>
        </w:rPr>
        <w:t>5.1.1</w:t>
      </w:r>
      <w:r w:rsidRPr="00370E84"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  <w:tab/>
      </w:r>
      <w:r w:rsidRPr="00370E84">
        <w:rPr>
          <w:rFonts w:asciiTheme="majorHAnsi" w:eastAsiaTheme="majorHAnsi" w:hAnsiTheme="majorHAnsi"/>
          <w:noProof/>
        </w:rPr>
        <w:t>LLM 기반 뉴스 추천 시스템</w:t>
      </w:r>
      <w:r w:rsidRPr="00370E84">
        <w:rPr>
          <w:rFonts w:asciiTheme="majorHAnsi" w:eastAsiaTheme="majorHAnsi" w:hAnsiTheme="majorHAnsi"/>
          <w:noProof/>
        </w:rPr>
        <w:tab/>
      </w:r>
      <w:r w:rsidRPr="00370E84">
        <w:rPr>
          <w:rFonts w:asciiTheme="majorHAnsi" w:eastAsiaTheme="majorHAnsi" w:hAnsiTheme="majorHAnsi"/>
          <w:noProof/>
        </w:rPr>
        <w:fldChar w:fldCharType="begin"/>
      </w:r>
      <w:r w:rsidRPr="00370E84">
        <w:rPr>
          <w:rFonts w:asciiTheme="majorHAnsi" w:eastAsiaTheme="majorHAnsi" w:hAnsiTheme="majorHAnsi"/>
          <w:noProof/>
        </w:rPr>
        <w:instrText xml:space="preserve"> PAGEREF _Toc197767167 \h </w:instrText>
      </w:r>
      <w:r w:rsidRPr="00370E84">
        <w:rPr>
          <w:rFonts w:asciiTheme="majorHAnsi" w:eastAsiaTheme="majorHAnsi" w:hAnsiTheme="majorHAnsi"/>
          <w:noProof/>
        </w:rPr>
      </w:r>
      <w:r w:rsidRPr="00370E84">
        <w:rPr>
          <w:rFonts w:asciiTheme="majorHAnsi" w:eastAsiaTheme="majorHAnsi" w:hAnsiTheme="majorHAnsi"/>
          <w:noProof/>
        </w:rPr>
        <w:fldChar w:fldCharType="separate"/>
      </w:r>
      <w:r w:rsidRPr="00370E84">
        <w:rPr>
          <w:rFonts w:asciiTheme="majorHAnsi" w:eastAsiaTheme="majorHAnsi" w:hAnsiTheme="majorHAnsi"/>
          <w:noProof/>
        </w:rPr>
        <w:t>5</w:t>
      </w:r>
      <w:r w:rsidRPr="00370E84">
        <w:rPr>
          <w:rFonts w:asciiTheme="majorHAnsi" w:eastAsiaTheme="majorHAnsi" w:hAnsiTheme="majorHAnsi"/>
          <w:noProof/>
        </w:rPr>
        <w:fldChar w:fldCharType="end"/>
      </w:r>
    </w:p>
    <w:p w14:paraId="241E0086" w14:textId="4A5025A3" w:rsidR="00DA2E16" w:rsidRPr="00370E84" w:rsidRDefault="00DA2E16">
      <w:pPr>
        <w:pStyle w:val="30"/>
        <w:tabs>
          <w:tab w:val="left" w:pos="1698"/>
        </w:tabs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</w:pPr>
      <w:r w:rsidRPr="00370E84">
        <w:rPr>
          <w:rFonts w:asciiTheme="majorHAnsi" w:eastAsiaTheme="majorHAnsi" w:hAnsiTheme="majorHAnsi"/>
          <w:noProof/>
        </w:rPr>
        <w:t>5.1.2</w:t>
      </w:r>
      <w:r w:rsidRPr="00370E84"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  <w:tab/>
      </w:r>
      <w:r w:rsidRPr="00370E84">
        <w:rPr>
          <w:rFonts w:asciiTheme="majorHAnsi" w:eastAsiaTheme="majorHAnsi" w:hAnsiTheme="majorHAnsi"/>
          <w:noProof/>
        </w:rPr>
        <w:t>RAG 시스템에서의 뉴스 통합</w:t>
      </w:r>
      <w:r w:rsidRPr="00370E84">
        <w:rPr>
          <w:rFonts w:asciiTheme="majorHAnsi" w:eastAsiaTheme="majorHAnsi" w:hAnsiTheme="majorHAnsi"/>
          <w:noProof/>
        </w:rPr>
        <w:tab/>
      </w:r>
      <w:r w:rsidRPr="00370E84">
        <w:rPr>
          <w:rFonts w:asciiTheme="majorHAnsi" w:eastAsiaTheme="majorHAnsi" w:hAnsiTheme="majorHAnsi"/>
          <w:noProof/>
        </w:rPr>
        <w:fldChar w:fldCharType="begin"/>
      </w:r>
      <w:r w:rsidRPr="00370E84">
        <w:rPr>
          <w:rFonts w:asciiTheme="majorHAnsi" w:eastAsiaTheme="majorHAnsi" w:hAnsiTheme="majorHAnsi"/>
          <w:noProof/>
        </w:rPr>
        <w:instrText xml:space="preserve"> PAGEREF _Toc197767168 \h </w:instrText>
      </w:r>
      <w:r w:rsidRPr="00370E84">
        <w:rPr>
          <w:rFonts w:asciiTheme="majorHAnsi" w:eastAsiaTheme="majorHAnsi" w:hAnsiTheme="majorHAnsi"/>
          <w:noProof/>
        </w:rPr>
      </w:r>
      <w:r w:rsidRPr="00370E84">
        <w:rPr>
          <w:rFonts w:asciiTheme="majorHAnsi" w:eastAsiaTheme="majorHAnsi" w:hAnsiTheme="majorHAnsi"/>
          <w:noProof/>
        </w:rPr>
        <w:fldChar w:fldCharType="separate"/>
      </w:r>
      <w:r w:rsidRPr="00370E84">
        <w:rPr>
          <w:rFonts w:asciiTheme="majorHAnsi" w:eastAsiaTheme="majorHAnsi" w:hAnsiTheme="majorHAnsi"/>
          <w:noProof/>
        </w:rPr>
        <w:t>5</w:t>
      </w:r>
      <w:r w:rsidRPr="00370E84">
        <w:rPr>
          <w:rFonts w:asciiTheme="majorHAnsi" w:eastAsiaTheme="majorHAnsi" w:hAnsiTheme="majorHAnsi"/>
          <w:noProof/>
        </w:rPr>
        <w:fldChar w:fldCharType="end"/>
      </w:r>
    </w:p>
    <w:p w14:paraId="2E06E24F" w14:textId="6D2A40D2" w:rsidR="00DA2E16" w:rsidRPr="00370E84" w:rsidRDefault="00DA2E16">
      <w:pPr>
        <w:pStyle w:val="30"/>
        <w:tabs>
          <w:tab w:val="left" w:pos="1698"/>
        </w:tabs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</w:pPr>
      <w:r w:rsidRPr="00370E84">
        <w:rPr>
          <w:rFonts w:asciiTheme="majorHAnsi" w:eastAsiaTheme="majorHAnsi" w:hAnsiTheme="majorHAnsi"/>
          <w:noProof/>
        </w:rPr>
        <w:t>5.1.3</w:t>
      </w:r>
      <w:r w:rsidRPr="00370E84"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  <w:tab/>
      </w:r>
      <w:r w:rsidRPr="00370E84">
        <w:rPr>
          <w:rFonts w:asciiTheme="majorHAnsi" w:eastAsiaTheme="majorHAnsi" w:hAnsiTheme="majorHAnsi"/>
          <w:noProof/>
        </w:rPr>
        <w:t>실시간 뉴스 요약 오픈소스 프로젝트</w:t>
      </w:r>
      <w:r w:rsidRPr="00370E84">
        <w:rPr>
          <w:rFonts w:asciiTheme="majorHAnsi" w:eastAsiaTheme="majorHAnsi" w:hAnsiTheme="majorHAnsi"/>
          <w:noProof/>
        </w:rPr>
        <w:tab/>
      </w:r>
      <w:r w:rsidRPr="00370E84">
        <w:rPr>
          <w:rFonts w:asciiTheme="majorHAnsi" w:eastAsiaTheme="majorHAnsi" w:hAnsiTheme="majorHAnsi"/>
          <w:noProof/>
        </w:rPr>
        <w:fldChar w:fldCharType="begin"/>
      </w:r>
      <w:r w:rsidRPr="00370E84">
        <w:rPr>
          <w:rFonts w:asciiTheme="majorHAnsi" w:eastAsiaTheme="majorHAnsi" w:hAnsiTheme="majorHAnsi"/>
          <w:noProof/>
        </w:rPr>
        <w:instrText xml:space="preserve"> PAGEREF _Toc197767169 \h </w:instrText>
      </w:r>
      <w:r w:rsidRPr="00370E84">
        <w:rPr>
          <w:rFonts w:asciiTheme="majorHAnsi" w:eastAsiaTheme="majorHAnsi" w:hAnsiTheme="majorHAnsi"/>
          <w:noProof/>
        </w:rPr>
      </w:r>
      <w:r w:rsidRPr="00370E84">
        <w:rPr>
          <w:rFonts w:asciiTheme="majorHAnsi" w:eastAsiaTheme="majorHAnsi" w:hAnsiTheme="majorHAnsi"/>
          <w:noProof/>
        </w:rPr>
        <w:fldChar w:fldCharType="separate"/>
      </w:r>
      <w:r w:rsidRPr="00370E84">
        <w:rPr>
          <w:rFonts w:asciiTheme="majorHAnsi" w:eastAsiaTheme="majorHAnsi" w:hAnsiTheme="majorHAnsi"/>
          <w:noProof/>
        </w:rPr>
        <w:t>5</w:t>
      </w:r>
      <w:r w:rsidRPr="00370E84">
        <w:rPr>
          <w:rFonts w:asciiTheme="majorHAnsi" w:eastAsiaTheme="majorHAnsi" w:hAnsiTheme="majorHAnsi"/>
          <w:noProof/>
        </w:rPr>
        <w:fldChar w:fldCharType="end"/>
      </w:r>
    </w:p>
    <w:p w14:paraId="5924AB11" w14:textId="335E0E35" w:rsidR="00DA2E16" w:rsidRPr="00370E84" w:rsidRDefault="00DA2E16">
      <w:pPr>
        <w:pStyle w:val="20"/>
        <w:tabs>
          <w:tab w:val="left" w:pos="1132"/>
        </w:tabs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</w:pPr>
      <w:r w:rsidRPr="00370E84">
        <w:rPr>
          <w:rFonts w:asciiTheme="majorHAnsi" w:eastAsiaTheme="majorHAnsi" w:hAnsiTheme="majorHAnsi"/>
          <w:noProof/>
        </w:rPr>
        <w:t>5.2</w:t>
      </w:r>
      <w:r w:rsidRPr="00370E84"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  <w:tab/>
      </w:r>
      <w:r w:rsidRPr="00370E84">
        <w:rPr>
          <w:rFonts w:asciiTheme="majorHAnsi" w:eastAsiaTheme="majorHAnsi" w:hAnsiTheme="majorHAnsi"/>
          <w:noProof/>
        </w:rPr>
        <w:t>경쟁사 벤치마킹</w:t>
      </w:r>
      <w:r w:rsidRPr="00370E84">
        <w:rPr>
          <w:rFonts w:asciiTheme="majorHAnsi" w:eastAsiaTheme="majorHAnsi" w:hAnsiTheme="majorHAnsi"/>
          <w:noProof/>
        </w:rPr>
        <w:tab/>
      </w:r>
      <w:r w:rsidRPr="00370E84">
        <w:rPr>
          <w:rFonts w:asciiTheme="majorHAnsi" w:eastAsiaTheme="majorHAnsi" w:hAnsiTheme="majorHAnsi"/>
          <w:noProof/>
        </w:rPr>
        <w:fldChar w:fldCharType="begin"/>
      </w:r>
      <w:r w:rsidRPr="00370E84">
        <w:rPr>
          <w:rFonts w:asciiTheme="majorHAnsi" w:eastAsiaTheme="majorHAnsi" w:hAnsiTheme="majorHAnsi"/>
          <w:noProof/>
        </w:rPr>
        <w:instrText xml:space="preserve"> PAGEREF _Toc197767170 \h </w:instrText>
      </w:r>
      <w:r w:rsidRPr="00370E84">
        <w:rPr>
          <w:rFonts w:asciiTheme="majorHAnsi" w:eastAsiaTheme="majorHAnsi" w:hAnsiTheme="majorHAnsi"/>
          <w:noProof/>
        </w:rPr>
      </w:r>
      <w:r w:rsidRPr="00370E84">
        <w:rPr>
          <w:rFonts w:asciiTheme="majorHAnsi" w:eastAsiaTheme="majorHAnsi" w:hAnsiTheme="majorHAnsi"/>
          <w:noProof/>
        </w:rPr>
        <w:fldChar w:fldCharType="separate"/>
      </w:r>
      <w:r w:rsidRPr="00370E84">
        <w:rPr>
          <w:rFonts w:asciiTheme="majorHAnsi" w:eastAsiaTheme="majorHAnsi" w:hAnsiTheme="majorHAnsi"/>
          <w:noProof/>
        </w:rPr>
        <w:t>5</w:t>
      </w:r>
      <w:r w:rsidRPr="00370E84">
        <w:rPr>
          <w:rFonts w:asciiTheme="majorHAnsi" w:eastAsiaTheme="majorHAnsi" w:hAnsiTheme="majorHAnsi"/>
          <w:noProof/>
        </w:rPr>
        <w:fldChar w:fldCharType="end"/>
      </w:r>
    </w:p>
    <w:p w14:paraId="6EC3981E" w14:textId="35691F0D" w:rsidR="00DA2E16" w:rsidRPr="00370E84" w:rsidRDefault="00DA2E16">
      <w:pPr>
        <w:pStyle w:val="20"/>
        <w:tabs>
          <w:tab w:val="left" w:pos="1132"/>
        </w:tabs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</w:pPr>
      <w:r w:rsidRPr="00370E84">
        <w:rPr>
          <w:rFonts w:asciiTheme="majorHAnsi" w:eastAsiaTheme="majorHAnsi" w:hAnsiTheme="majorHAnsi"/>
          <w:noProof/>
        </w:rPr>
        <w:t>5.3</w:t>
      </w:r>
      <w:r w:rsidRPr="00370E84"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  <w:tab/>
      </w:r>
      <w:r w:rsidRPr="00370E84">
        <w:rPr>
          <w:rFonts w:asciiTheme="majorHAnsi" w:eastAsiaTheme="majorHAnsi" w:hAnsiTheme="majorHAnsi"/>
          <w:noProof/>
        </w:rPr>
        <w:t>요구사항 정의</w:t>
      </w:r>
      <w:r w:rsidRPr="00370E84">
        <w:rPr>
          <w:rFonts w:asciiTheme="majorHAnsi" w:eastAsiaTheme="majorHAnsi" w:hAnsiTheme="majorHAnsi"/>
          <w:noProof/>
        </w:rPr>
        <w:tab/>
      </w:r>
      <w:r w:rsidRPr="00370E84">
        <w:rPr>
          <w:rFonts w:asciiTheme="majorHAnsi" w:eastAsiaTheme="majorHAnsi" w:hAnsiTheme="majorHAnsi"/>
          <w:noProof/>
        </w:rPr>
        <w:fldChar w:fldCharType="begin"/>
      </w:r>
      <w:r w:rsidRPr="00370E84">
        <w:rPr>
          <w:rFonts w:asciiTheme="majorHAnsi" w:eastAsiaTheme="majorHAnsi" w:hAnsiTheme="majorHAnsi"/>
          <w:noProof/>
        </w:rPr>
        <w:instrText xml:space="preserve"> PAGEREF _Toc197767171 \h </w:instrText>
      </w:r>
      <w:r w:rsidRPr="00370E84">
        <w:rPr>
          <w:rFonts w:asciiTheme="majorHAnsi" w:eastAsiaTheme="majorHAnsi" w:hAnsiTheme="majorHAnsi"/>
          <w:noProof/>
        </w:rPr>
      </w:r>
      <w:r w:rsidRPr="00370E84">
        <w:rPr>
          <w:rFonts w:asciiTheme="majorHAnsi" w:eastAsiaTheme="majorHAnsi" w:hAnsiTheme="majorHAnsi"/>
          <w:noProof/>
        </w:rPr>
        <w:fldChar w:fldCharType="separate"/>
      </w:r>
      <w:r w:rsidRPr="00370E84">
        <w:rPr>
          <w:rFonts w:asciiTheme="majorHAnsi" w:eastAsiaTheme="majorHAnsi" w:hAnsiTheme="majorHAnsi"/>
          <w:noProof/>
        </w:rPr>
        <w:t>6</w:t>
      </w:r>
      <w:r w:rsidRPr="00370E84">
        <w:rPr>
          <w:rFonts w:asciiTheme="majorHAnsi" w:eastAsiaTheme="majorHAnsi" w:hAnsiTheme="majorHAnsi"/>
          <w:noProof/>
        </w:rPr>
        <w:fldChar w:fldCharType="end"/>
      </w:r>
    </w:p>
    <w:p w14:paraId="60AFBB25" w14:textId="3F32E79A" w:rsidR="00DA2E16" w:rsidRPr="00370E84" w:rsidRDefault="00DA2E16">
      <w:pPr>
        <w:pStyle w:val="30"/>
        <w:tabs>
          <w:tab w:val="left" w:pos="1698"/>
        </w:tabs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</w:pPr>
      <w:r w:rsidRPr="00370E84">
        <w:rPr>
          <w:rFonts w:asciiTheme="majorHAnsi" w:eastAsiaTheme="majorHAnsi" w:hAnsiTheme="majorHAnsi"/>
          <w:noProof/>
          <w:color w:val="000000"/>
        </w:rPr>
        <w:t>5.3.1</w:t>
      </w:r>
      <w:r w:rsidRPr="00370E84"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  <w:tab/>
      </w:r>
      <w:r w:rsidRPr="00370E84">
        <w:rPr>
          <w:rFonts w:asciiTheme="majorHAnsi" w:eastAsiaTheme="majorHAnsi" w:hAnsiTheme="majorHAnsi"/>
          <w:noProof/>
        </w:rPr>
        <w:t>주 사용자(고객)</w:t>
      </w:r>
      <w:r w:rsidRPr="00370E84">
        <w:rPr>
          <w:rFonts w:asciiTheme="majorHAnsi" w:eastAsiaTheme="majorHAnsi" w:hAnsiTheme="majorHAnsi"/>
          <w:noProof/>
        </w:rPr>
        <w:tab/>
      </w:r>
      <w:r w:rsidRPr="00370E84">
        <w:rPr>
          <w:rFonts w:asciiTheme="majorHAnsi" w:eastAsiaTheme="majorHAnsi" w:hAnsiTheme="majorHAnsi"/>
          <w:noProof/>
        </w:rPr>
        <w:fldChar w:fldCharType="begin"/>
      </w:r>
      <w:r w:rsidRPr="00370E84">
        <w:rPr>
          <w:rFonts w:asciiTheme="majorHAnsi" w:eastAsiaTheme="majorHAnsi" w:hAnsiTheme="majorHAnsi"/>
          <w:noProof/>
        </w:rPr>
        <w:instrText xml:space="preserve"> PAGEREF _Toc197767172 \h </w:instrText>
      </w:r>
      <w:r w:rsidRPr="00370E84">
        <w:rPr>
          <w:rFonts w:asciiTheme="majorHAnsi" w:eastAsiaTheme="majorHAnsi" w:hAnsiTheme="majorHAnsi"/>
          <w:noProof/>
        </w:rPr>
      </w:r>
      <w:r w:rsidRPr="00370E84">
        <w:rPr>
          <w:rFonts w:asciiTheme="majorHAnsi" w:eastAsiaTheme="majorHAnsi" w:hAnsiTheme="majorHAnsi"/>
          <w:noProof/>
        </w:rPr>
        <w:fldChar w:fldCharType="separate"/>
      </w:r>
      <w:r w:rsidRPr="00370E84">
        <w:rPr>
          <w:rFonts w:asciiTheme="majorHAnsi" w:eastAsiaTheme="majorHAnsi" w:hAnsiTheme="majorHAnsi"/>
          <w:noProof/>
        </w:rPr>
        <w:t>6</w:t>
      </w:r>
      <w:r w:rsidRPr="00370E84">
        <w:rPr>
          <w:rFonts w:asciiTheme="majorHAnsi" w:eastAsiaTheme="majorHAnsi" w:hAnsiTheme="majorHAnsi"/>
          <w:noProof/>
        </w:rPr>
        <w:fldChar w:fldCharType="end"/>
      </w:r>
    </w:p>
    <w:p w14:paraId="50AB6B35" w14:textId="2A1DB800" w:rsidR="00DA2E16" w:rsidRPr="00370E84" w:rsidRDefault="00DA2E16">
      <w:pPr>
        <w:pStyle w:val="30"/>
        <w:tabs>
          <w:tab w:val="left" w:pos="1698"/>
        </w:tabs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</w:pPr>
      <w:r w:rsidRPr="00370E84">
        <w:rPr>
          <w:rFonts w:asciiTheme="majorHAnsi" w:eastAsiaTheme="majorHAnsi" w:hAnsiTheme="majorHAnsi"/>
          <w:noProof/>
          <w:color w:val="000000"/>
        </w:rPr>
        <w:t>5.3.2</w:t>
      </w:r>
      <w:r w:rsidRPr="00370E84"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  <w:tab/>
      </w:r>
      <w:r w:rsidRPr="00370E84">
        <w:rPr>
          <w:rFonts w:asciiTheme="majorHAnsi" w:eastAsiaTheme="majorHAnsi" w:hAnsiTheme="majorHAnsi"/>
          <w:noProof/>
        </w:rPr>
        <w:t>요구사항</w:t>
      </w:r>
      <w:r w:rsidRPr="00370E84">
        <w:rPr>
          <w:rFonts w:asciiTheme="majorHAnsi" w:eastAsiaTheme="majorHAnsi" w:hAnsiTheme="majorHAnsi"/>
          <w:noProof/>
        </w:rPr>
        <w:tab/>
      </w:r>
      <w:r w:rsidRPr="00370E84">
        <w:rPr>
          <w:rFonts w:asciiTheme="majorHAnsi" w:eastAsiaTheme="majorHAnsi" w:hAnsiTheme="majorHAnsi"/>
          <w:noProof/>
        </w:rPr>
        <w:fldChar w:fldCharType="begin"/>
      </w:r>
      <w:r w:rsidRPr="00370E84">
        <w:rPr>
          <w:rFonts w:asciiTheme="majorHAnsi" w:eastAsiaTheme="majorHAnsi" w:hAnsiTheme="majorHAnsi"/>
          <w:noProof/>
        </w:rPr>
        <w:instrText xml:space="preserve"> PAGEREF _Toc197767173 \h </w:instrText>
      </w:r>
      <w:r w:rsidRPr="00370E84">
        <w:rPr>
          <w:rFonts w:asciiTheme="majorHAnsi" w:eastAsiaTheme="majorHAnsi" w:hAnsiTheme="majorHAnsi"/>
          <w:noProof/>
        </w:rPr>
      </w:r>
      <w:r w:rsidRPr="00370E84">
        <w:rPr>
          <w:rFonts w:asciiTheme="majorHAnsi" w:eastAsiaTheme="majorHAnsi" w:hAnsiTheme="majorHAnsi"/>
          <w:noProof/>
        </w:rPr>
        <w:fldChar w:fldCharType="separate"/>
      </w:r>
      <w:r w:rsidRPr="00370E84">
        <w:rPr>
          <w:rFonts w:asciiTheme="majorHAnsi" w:eastAsiaTheme="majorHAnsi" w:hAnsiTheme="majorHAnsi"/>
          <w:noProof/>
        </w:rPr>
        <w:t>6</w:t>
      </w:r>
      <w:r w:rsidRPr="00370E84">
        <w:rPr>
          <w:rFonts w:asciiTheme="majorHAnsi" w:eastAsiaTheme="majorHAnsi" w:hAnsiTheme="majorHAnsi"/>
          <w:noProof/>
        </w:rPr>
        <w:fldChar w:fldCharType="end"/>
      </w:r>
    </w:p>
    <w:p w14:paraId="5B3CB841" w14:textId="14296633" w:rsidR="00DA2E16" w:rsidRPr="00370E84" w:rsidRDefault="00DA2E16">
      <w:pPr>
        <w:pStyle w:val="13"/>
        <w:tabs>
          <w:tab w:val="left" w:pos="432"/>
        </w:tabs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</w:pPr>
      <w:r w:rsidRPr="00370E84">
        <w:rPr>
          <w:rFonts w:asciiTheme="majorHAnsi" w:eastAsiaTheme="majorHAnsi" w:hAnsiTheme="majorHAnsi"/>
          <w:noProof/>
        </w:rPr>
        <w:t>6.</w:t>
      </w:r>
      <w:r w:rsidRPr="00370E84"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  <w:tab/>
      </w:r>
      <w:r w:rsidRPr="00370E84">
        <w:rPr>
          <w:rFonts w:asciiTheme="majorHAnsi" w:eastAsiaTheme="majorHAnsi" w:hAnsiTheme="majorHAnsi"/>
          <w:noProof/>
        </w:rPr>
        <w:t>서비스 설계(예시)</w:t>
      </w:r>
      <w:r w:rsidRPr="00370E84">
        <w:rPr>
          <w:rFonts w:asciiTheme="majorHAnsi" w:eastAsiaTheme="majorHAnsi" w:hAnsiTheme="majorHAnsi"/>
          <w:noProof/>
        </w:rPr>
        <w:tab/>
      </w:r>
      <w:r w:rsidRPr="00370E84">
        <w:rPr>
          <w:rFonts w:asciiTheme="majorHAnsi" w:eastAsiaTheme="majorHAnsi" w:hAnsiTheme="majorHAnsi"/>
          <w:noProof/>
        </w:rPr>
        <w:fldChar w:fldCharType="begin"/>
      </w:r>
      <w:r w:rsidRPr="00370E84">
        <w:rPr>
          <w:rFonts w:asciiTheme="majorHAnsi" w:eastAsiaTheme="majorHAnsi" w:hAnsiTheme="majorHAnsi"/>
          <w:noProof/>
        </w:rPr>
        <w:instrText xml:space="preserve"> PAGEREF _Toc197767174 \h </w:instrText>
      </w:r>
      <w:r w:rsidRPr="00370E84">
        <w:rPr>
          <w:rFonts w:asciiTheme="majorHAnsi" w:eastAsiaTheme="majorHAnsi" w:hAnsiTheme="majorHAnsi"/>
          <w:noProof/>
        </w:rPr>
      </w:r>
      <w:r w:rsidRPr="00370E84">
        <w:rPr>
          <w:rFonts w:asciiTheme="majorHAnsi" w:eastAsiaTheme="majorHAnsi" w:hAnsiTheme="majorHAnsi"/>
          <w:noProof/>
        </w:rPr>
        <w:fldChar w:fldCharType="separate"/>
      </w:r>
      <w:r w:rsidRPr="00370E84">
        <w:rPr>
          <w:rFonts w:asciiTheme="majorHAnsi" w:eastAsiaTheme="majorHAnsi" w:hAnsiTheme="majorHAnsi"/>
          <w:noProof/>
        </w:rPr>
        <w:t>7</w:t>
      </w:r>
      <w:r w:rsidRPr="00370E84">
        <w:rPr>
          <w:rFonts w:asciiTheme="majorHAnsi" w:eastAsiaTheme="majorHAnsi" w:hAnsiTheme="majorHAnsi"/>
          <w:noProof/>
        </w:rPr>
        <w:fldChar w:fldCharType="end"/>
      </w:r>
    </w:p>
    <w:p w14:paraId="437573F3" w14:textId="58947A33" w:rsidR="00DA2E16" w:rsidRPr="00370E84" w:rsidRDefault="00DA2E16">
      <w:pPr>
        <w:pStyle w:val="20"/>
        <w:tabs>
          <w:tab w:val="left" w:pos="1132"/>
        </w:tabs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</w:pPr>
      <w:r w:rsidRPr="00370E84">
        <w:rPr>
          <w:rFonts w:asciiTheme="majorHAnsi" w:eastAsiaTheme="majorHAnsi" w:hAnsiTheme="majorHAnsi"/>
          <w:noProof/>
        </w:rPr>
        <w:t>6.1</w:t>
      </w:r>
      <w:r w:rsidRPr="00370E84"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  <w:tab/>
      </w:r>
      <w:r w:rsidRPr="00370E84">
        <w:rPr>
          <w:rFonts w:asciiTheme="majorHAnsi" w:eastAsiaTheme="majorHAnsi" w:hAnsiTheme="majorHAnsi"/>
          <w:noProof/>
        </w:rPr>
        <w:t>서비스 개념 및 구조도</w:t>
      </w:r>
      <w:r w:rsidRPr="00370E84">
        <w:rPr>
          <w:rFonts w:asciiTheme="majorHAnsi" w:eastAsiaTheme="majorHAnsi" w:hAnsiTheme="majorHAnsi"/>
          <w:noProof/>
        </w:rPr>
        <w:tab/>
      </w:r>
      <w:r w:rsidRPr="00370E84">
        <w:rPr>
          <w:rFonts w:asciiTheme="majorHAnsi" w:eastAsiaTheme="majorHAnsi" w:hAnsiTheme="majorHAnsi"/>
          <w:noProof/>
        </w:rPr>
        <w:fldChar w:fldCharType="begin"/>
      </w:r>
      <w:r w:rsidRPr="00370E84">
        <w:rPr>
          <w:rFonts w:asciiTheme="majorHAnsi" w:eastAsiaTheme="majorHAnsi" w:hAnsiTheme="majorHAnsi"/>
          <w:noProof/>
        </w:rPr>
        <w:instrText xml:space="preserve"> PAGEREF _Toc197767175 \h </w:instrText>
      </w:r>
      <w:r w:rsidRPr="00370E84">
        <w:rPr>
          <w:rFonts w:asciiTheme="majorHAnsi" w:eastAsiaTheme="majorHAnsi" w:hAnsiTheme="majorHAnsi"/>
          <w:noProof/>
        </w:rPr>
      </w:r>
      <w:r w:rsidRPr="00370E84">
        <w:rPr>
          <w:rFonts w:asciiTheme="majorHAnsi" w:eastAsiaTheme="majorHAnsi" w:hAnsiTheme="majorHAnsi"/>
          <w:noProof/>
        </w:rPr>
        <w:fldChar w:fldCharType="separate"/>
      </w:r>
      <w:r w:rsidRPr="00370E84">
        <w:rPr>
          <w:rFonts w:asciiTheme="majorHAnsi" w:eastAsiaTheme="majorHAnsi" w:hAnsiTheme="majorHAnsi"/>
          <w:noProof/>
        </w:rPr>
        <w:t>7</w:t>
      </w:r>
      <w:r w:rsidRPr="00370E84">
        <w:rPr>
          <w:rFonts w:asciiTheme="majorHAnsi" w:eastAsiaTheme="majorHAnsi" w:hAnsiTheme="majorHAnsi"/>
          <w:noProof/>
        </w:rPr>
        <w:fldChar w:fldCharType="end"/>
      </w:r>
    </w:p>
    <w:p w14:paraId="0BEDFF0E" w14:textId="695CC92D" w:rsidR="00DA2E16" w:rsidRPr="00370E84" w:rsidRDefault="00DA2E16">
      <w:pPr>
        <w:pStyle w:val="20"/>
        <w:tabs>
          <w:tab w:val="left" w:pos="1132"/>
        </w:tabs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</w:pPr>
      <w:r w:rsidRPr="00370E84">
        <w:rPr>
          <w:rFonts w:asciiTheme="majorHAnsi" w:eastAsiaTheme="majorHAnsi" w:hAnsiTheme="majorHAnsi"/>
          <w:noProof/>
        </w:rPr>
        <w:t>6.2</w:t>
      </w:r>
      <w:r w:rsidRPr="00370E84"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  <w:tab/>
      </w:r>
      <w:r w:rsidRPr="00370E84">
        <w:rPr>
          <w:rFonts w:asciiTheme="majorHAnsi" w:eastAsiaTheme="majorHAnsi" w:hAnsiTheme="majorHAnsi"/>
          <w:noProof/>
        </w:rPr>
        <w:t>UX 설계</w:t>
      </w:r>
      <w:r w:rsidRPr="00370E84">
        <w:rPr>
          <w:rFonts w:asciiTheme="majorHAnsi" w:eastAsiaTheme="majorHAnsi" w:hAnsiTheme="majorHAnsi"/>
          <w:noProof/>
        </w:rPr>
        <w:tab/>
      </w:r>
      <w:r w:rsidRPr="00370E84">
        <w:rPr>
          <w:rFonts w:asciiTheme="majorHAnsi" w:eastAsiaTheme="majorHAnsi" w:hAnsiTheme="majorHAnsi"/>
          <w:noProof/>
        </w:rPr>
        <w:fldChar w:fldCharType="begin"/>
      </w:r>
      <w:r w:rsidRPr="00370E84">
        <w:rPr>
          <w:rFonts w:asciiTheme="majorHAnsi" w:eastAsiaTheme="majorHAnsi" w:hAnsiTheme="majorHAnsi"/>
          <w:noProof/>
        </w:rPr>
        <w:instrText xml:space="preserve"> PAGEREF _Toc197767176 \h </w:instrText>
      </w:r>
      <w:r w:rsidRPr="00370E84">
        <w:rPr>
          <w:rFonts w:asciiTheme="majorHAnsi" w:eastAsiaTheme="majorHAnsi" w:hAnsiTheme="majorHAnsi"/>
          <w:noProof/>
        </w:rPr>
      </w:r>
      <w:r w:rsidRPr="00370E84">
        <w:rPr>
          <w:rFonts w:asciiTheme="majorHAnsi" w:eastAsiaTheme="majorHAnsi" w:hAnsiTheme="majorHAnsi"/>
          <w:noProof/>
        </w:rPr>
        <w:fldChar w:fldCharType="separate"/>
      </w:r>
      <w:r w:rsidRPr="00370E84">
        <w:rPr>
          <w:rFonts w:asciiTheme="majorHAnsi" w:eastAsiaTheme="majorHAnsi" w:hAnsiTheme="majorHAnsi"/>
          <w:noProof/>
        </w:rPr>
        <w:t>8</w:t>
      </w:r>
      <w:r w:rsidRPr="00370E84">
        <w:rPr>
          <w:rFonts w:asciiTheme="majorHAnsi" w:eastAsiaTheme="majorHAnsi" w:hAnsiTheme="majorHAnsi"/>
          <w:noProof/>
        </w:rPr>
        <w:fldChar w:fldCharType="end"/>
      </w:r>
    </w:p>
    <w:p w14:paraId="445E8464" w14:textId="766E4108" w:rsidR="00DA2E16" w:rsidRPr="00370E84" w:rsidRDefault="00DA2E16">
      <w:pPr>
        <w:pStyle w:val="13"/>
        <w:tabs>
          <w:tab w:val="left" w:pos="432"/>
        </w:tabs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</w:pPr>
      <w:r w:rsidRPr="00370E84">
        <w:rPr>
          <w:rFonts w:asciiTheme="majorHAnsi" w:eastAsiaTheme="majorHAnsi" w:hAnsiTheme="majorHAnsi"/>
          <w:noProof/>
          <w:lang w:eastAsia="ko-KR"/>
        </w:rPr>
        <w:t>7.</w:t>
      </w:r>
      <w:r w:rsidRPr="00370E84"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  <w:tab/>
      </w:r>
      <w:r w:rsidRPr="00370E84">
        <w:rPr>
          <w:rFonts w:asciiTheme="majorHAnsi" w:eastAsiaTheme="majorHAnsi" w:hAnsiTheme="majorHAnsi"/>
          <w:noProof/>
        </w:rPr>
        <w:t>데이터 설계</w:t>
      </w:r>
      <w:r w:rsidRPr="00370E84">
        <w:rPr>
          <w:rFonts w:asciiTheme="majorHAnsi" w:eastAsiaTheme="majorHAnsi" w:hAnsiTheme="majorHAnsi"/>
          <w:noProof/>
        </w:rPr>
        <w:tab/>
      </w:r>
      <w:r w:rsidRPr="00370E84">
        <w:rPr>
          <w:rFonts w:asciiTheme="majorHAnsi" w:eastAsiaTheme="majorHAnsi" w:hAnsiTheme="majorHAnsi"/>
          <w:noProof/>
        </w:rPr>
        <w:fldChar w:fldCharType="begin"/>
      </w:r>
      <w:r w:rsidRPr="00370E84">
        <w:rPr>
          <w:rFonts w:asciiTheme="majorHAnsi" w:eastAsiaTheme="majorHAnsi" w:hAnsiTheme="majorHAnsi"/>
          <w:noProof/>
        </w:rPr>
        <w:instrText xml:space="preserve"> PAGEREF _Toc197767177 \h </w:instrText>
      </w:r>
      <w:r w:rsidRPr="00370E84">
        <w:rPr>
          <w:rFonts w:asciiTheme="majorHAnsi" w:eastAsiaTheme="majorHAnsi" w:hAnsiTheme="majorHAnsi"/>
          <w:noProof/>
        </w:rPr>
      </w:r>
      <w:r w:rsidRPr="00370E84">
        <w:rPr>
          <w:rFonts w:asciiTheme="majorHAnsi" w:eastAsiaTheme="majorHAnsi" w:hAnsiTheme="majorHAnsi"/>
          <w:noProof/>
        </w:rPr>
        <w:fldChar w:fldCharType="separate"/>
      </w:r>
      <w:r w:rsidRPr="00370E84">
        <w:rPr>
          <w:rFonts w:asciiTheme="majorHAnsi" w:eastAsiaTheme="majorHAnsi" w:hAnsiTheme="majorHAnsi"/>
          <w:noProof/>
        </w:rPr>
        <w:t>9</w:t>
      </w:r>
      <w:r w:rsidRPr="00370E84">
        <w:rPr>
          <w:rFonts w:asciiTheme="majorHAnsi" w:eastAsiaTheme="majorHAnsi" w:hAnsiTheme="majorHAnsi"/>
          <w:noProof/>
        </w:rPr>
        <w:fldChar w:fldCharType="end"/>
      </w:r>
    </w:p>
    <w:p w14:paraId="7909D507" w14:textId="43CAB905" w:rsidR="00DA2E16" w:rsidRPr="00370E84" w:rsidRDefault="00DA2E16">
      <w:pPr>
        <w:pStyle w:val="13"/>
        <w:tabs>
          <w:tab w:val="left" w:pos="432"/>
        </w:tabs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</w:pPr>
      <w:r w:rsidRPr="00370E84">
        <w:rPr>
          <w:rFonts w:asciiTheme="majorHAnsi" w:eastAsiaTheme="majorHAnsi" w:hAnsiTheme="majorHAnsi"/>
          <w:noProof/>
        </w:rPr>
        <w:t>8.</w:t>
      </w:r>
      <w:r w:rsidRPr="00370E84"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  <w:tab/>
      </w:r>
      <w:r w:rsidRPr="00370E84">
        <w:rPr>
          <w:rFonts w:asciiTheme="majorHAnsi" w:eastAsiaTheme="majorHAnsi" w:hAnsiTheme="majorHAnsi"/>
          <w:noProof/>
        </w:rPr>
        <w:t>프로그램 모듈 구조, 모델 및 알고리즘 설계</w:t>
      </w:r>
      <w:r w:rsidRPr="00370E84">
        <w:rPr>
          <w:rFonts w:asciiTheme="majorHAnsi" w:eastAsiaTheme="majorHAnsi" w:hAnsiTheme="majorHAnsi"/>
          <w:noProof/>
        </w:rPr>
        <w:tab/>
      </w:r>
      <w:r w:rsidRPr="00370E84">
        <w:rPr>
          <w:rFonts w:asciiTheme="majorHAnsi" w:eastAsiaTheme="majorHAnsi" w:hAnsiTheme="majorHAnsi"/>
          <w:noProof/>
        </w:rPr>
        <w:fldChar w:fldCharType="begin"/>
      </w:r>
      <w:r w:rsidRPr="00370E84">
        <w:rPr>
          <w:rFonts w:asciiTheme="majorHAnsi" w:eastAsiaTheme="majorHAnsi" w:hAnsiTheme="majorHAnsi"/>
          <w:noProof/>
        </w:rPr>
        <w:instrText xml:space="preserve"> PAGEREF _Toc197767178 \h </w:instrText>
      </w:r>
      <w:r w:rsidRPr="00370E84">
        <w:rPr>
          <w:rFonts w:asciiTheme="majorHAnsi" w:eastAsiaTheme="majorHAnsi" w:hAnsiTheme="majorHAnsi"/>
          <w:noProof/>
        </w:rPr>
      </w:r>
      <w:r w:rsidRPr="00370E84">
        <w:rPr>
          <w:rFonts w:asciiTheme="majorHAnsi" w:eastAsiaTheme="majorHAnsi" w:hAnsiTheme="majorHAnsi"/>
          <w:noProof/>
        </w:rPr>
        <w:fldChar w:fldCharType="separate"/>
      </w:r>
      <w:r w:rsidRPr="00370E84">
        <w:rPr>
          <w:rFonts w:asciiTheme="majorHAnsi" w:eastAsiaTheme="majorHAnsi" w:hAnsiTheme="majorHAnsi"/>
          <w:noProof/>
        </w:rPr>
        <w:t>11</w:t>
      </w:r>
      <w:r w:rsidRPr="00370E84">
        <w:rPr>
          <w:rFonts w:asciiTheme="majorHAnsi" w:eastAsiaTheme="majorHAnsi" w:hAnsiTheme="majorHAnsi"/>
          <w:noProof/>
        </w:rPr>
        <w:fldChar w:fldCharType="end"/>
      </w:r>
    </w:p>
    <w:p w14:paraId="093E728B" w14:textId="4EEBC68D" w:rsidR="00DA2E16" w:rsidRPr="00370E84" w:rsidRDefault="00DA2E16">
      <w:pPr>
        <w:pStyle w:val="13"/>
        <w:tabs>
          <w:tab w:val="left" w:pos="432"/>
        </w:tabs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</w:pPr>
      <w:r w:rsidRPr="00370E84">
        <w:rPr>
          <w:rFonts w:asciiTheme="majorHAnsi" w:eastAsiaTheme="majorHAnsi" w:hAnsiTheme="majorHAnsi"/>
          <w:noProof/>
        </w:rPr>
        <w:t>9.</w:t>
      </w:r>
      <w:r w:rsidRPr="00370E84"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  <w:tab/>
      </w:r>
      <w:r w:rsidRPr="00370E84">
        <w:rPr>
          <w:rFonts w:asciiTheme="majorHAnsi" w:eastAsiaTheme="majorHAnsi" w:hAnsiTheme="majorHAnsi"/>
          <w:noProof/>
        </w:rPr>
        <w:t>테스트 계획</w:t>
      </w:r>
      <w:r w:rsidRPr="00370E84">
        <w:rPr>
          <w:rFonts w:asciiTheme="majorHAnsi" w:eastAsiaTheme="majorHAnsi" w:hAnsiTheme="majorHAnsi"/>
          <w:noProof/>
        </w:rPr>
        <w:tab/>
      </w:r>
      <w:r w:rsidRPr="00370E84">
        <w:rPr>
          <w:rFonts w:asciiTheme="majorHAnsi" w:eastAsiaTheme="majorHAnsi" w:hAnsiTheme="majorHAnsi"/>
          <w:noProof/>
        </w:rPr>
        <w:fldChar w:fldCharType="begin"/>
      </w:r>
      <w:r w:rsidRPr="00370E84">
        <w:rPr>
          <w:rFonts w:asciiTheme="majorHAnsi" w:eastAsiaTheme="majorHAnsi" w:hAnsiTheme="majorHAnsi"/>
          <w:noProof/>
        </w:rPr>
        <w:instrText xml:space="preserve"> PAGEREF _Toc197767179 \h </w:instrText>
      </w:r>
      <w:r w:rsidRPr="00370E84">
        <w:rPr>
          <w:rFonts w:asciiTheme="majorHAnsi" w:eastAsiaTheme="majorHAnsi" w:hAnsiTheme="majorHAnsi"/>
          <w:noProof/>
        </w:rPr>
      </w:r>
      <w:r w:rsidRPr="00370E84">
        <w:rPr>
          <w:rFonts w:asciiTheme="majorHAnsi" w:eastAsiaTheme="majorHAnsi" w:hAnsiTheme="majorHAnsi"/>
          <w:noProof/>
        </w:rPr>
        <w:fldChar w:fldCharType="separate"/>
      </w:r>
      <w:r w:rsidRPr="00370E84">
        <w:rPr>
          <w:rFonts w:asciiTheme="majorHAnsi" w:eastAsiaTheme="majorHAnsi" w:hAnsiTheme="majorHAnsi"/>
          <w:noProof/>
        </w:rPr>
        <w:t>11</w:t>
      </w:r>
      <w:r w:rsidRPr="00370E84">
        <w:rPr>
          <w:rFonts w:asciiTheme="majorHAnsi" w:eastAsiaTheme="majorHAnsi" w:hAnsiTheme="majorHAnsi"/>
          <w:noProof/>
        </w:rPr>
        <w:fldChar w:fldCharType="end"/>
      </w:r>
    </w:p>
    <w:p w14:paraId="3BBD01DB" w14:textId="1AA0444D" w:rsidR="00DA2E16" w:rsidRPr="00370E84" w:rsidRDefault="00DA2E16">
      <w:pPr>
        <w:pStyle w:val="13"/>
        <w:tabs>
          <w:tab w:val="left" w:pos="864"/>
        </w:tabs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</w:pPr>
      <w:r w:rsidRPr="00370E84">
        <w:rPr>
          <w:rFonts w:asciiTheme="majorHAnsi" w:eastAsiaTheme="majorHAnsi" w:hAnsiTheme="majorHAnsi"/>
          <w:noProof/>
        </w:rPr>
        <w:t>10.</w:t>
      </w:r>
      <w:r w:rsidRPr="00370E84"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  <w:tab/>
      </w:r>
      <w:r w:rsidRPr="00370E84">
        <w:rPr>
          <w:rFonts w:asciiTheme="majorHAnsi" w:eastAsiaTheme="majorHAnsi" w:hAnsiTheme="majorHAnsi"/>
          <w:noProof/>
        </w:rPr>
        <w:t>구현 및 결과</w:t>
      </w:r>
      <w:r w:rsidRPr="00370E84">
        <w:rPr>
          <w:rFonts w:asciiTheme="majorHAnsi" w:eastAsiaTheme="majorHAnsi" w:hAnsiTheme="majorHAnsi"/>
          <w:noProof/>
        </w:rPr>
        <w:tab/>
      </w:r>
      <w:r w:rsidRPr="00370E84">
        <w:rPr>
          <w:rFonts w:asciiTheme="majorHAnsi" w:eastAsiaTheme="majorHAnsi" w:hAnsiTheme="majorHAnsi"/>
          <w:noProof/>
        </w:rPr>
        <w:fldChar w:fldCharType="begin"/>
      </w:r>
      <w:r w:rsidRPr="00370E84">
        <w:rPr>
          <w:rFonts w:asciiTheme="majorHAnsi" w:eastAsiaTheme="majorHAnsi" w:hAnsiTheme="majorHAnsi"/>
          <w:noProof/>
        </w:rPr>
        <w:instrText xml:space="preserve"> PAGEREF _Toc197767180 \h </w:instrText>
      </w:r>
      <w:r w:rsidRPr="00370E84">
        <w:rPr>
          <w:rFonts w:asciiTheme="majorHAnsi" w:eastAsiaTheme="majorHAnsi" w:hAnsiTheme="majorHAnsi"/>
          <w:noProof/>
        </w:rPr>
      </w:r>
      <w:r w:rsidRPr="00370E84">
        <w:rPr>
          <w:rFonts w:asciiTheme="majorHAnsi" w:eastAsiaTheme="majorHAnsi" w:hAnsiTheme="majorHAnsi"/>
          <w:noProof/>
        </w:rPr>
        <w:fldChar w:fldCharType="separate"/>
      </w:r>
      <w:r w:rsidRPr="00370E84">
        <w:rPr>
          <w:rFonts w:asciiTheme="majorHAnsi" w:eastAsiaTheme="majorHAnsi" w:hAnsiTheme="majorHAnsi"/>
          <w:noProof/>
        </w:rPr>
        <w:t>13</w:t>
      </w:r>
      <w:r w:rsidRPr="00370E84">
        <w:rPr>
          <w:rFonts w:asciiTheme="majorHAnsi" w:eastAsiaTheme="majorHAnsi" w:hAnsiTheme="majorHAnsi"/>
          <w:noProof/>
        </w:rPr>
        <w:fldChar w:fldCharType="end"/>
      </w:r>
    </w:p>
    <w:p w14:paraId="5CFD13B6" w14:textId="2D4E7B6F" w:rsidR="00DA2E16" w:rsidRPr="00370E84" w:rsidRDefault="00DA2E16">
      <w:pPr>
        <w:pStyle w:val="20"/>
        <w:tabs>
          <w:tab w:val="left" w:pos="1132"/>
        </w:tabs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</w:pPr>
      <w:r w:rsidRPr="00370E84">
        <w:rPr>
          <w:rFonts w:asciiTheme="majorHAnsi" w:eastAsiaTheme="majorHAnsi" w:hAnsiTheme="majorHAnsi"/>
          <w:noProof/>
        </w:rPr>
        <w:t>10.1</w:t>
      </w:r>
      <w:r w:rsidRPr="00370E84"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  <w:tab/>
      </w:r>
      <w:r w:rsidRPr="00370E84">
        <w:rPr>
          <w:rFonts w:asciiTheme="majorHAnsi" w:eastAsiaTheme="majorHAnsi" w:hAnsiTheme="majorHAnsi"/>
          <w:noProof/>
        </w:rPr>
        <w:t>구현 개요</w:t>
      </w:r>
      <w:r w:rsidRPr="00370E84">
        <w:rPr>
          <w:rFonts w:asciiTheme="majorHAnsi" w:eastAsiaTheme="majorHAnsi" w:hAnsiTheme="majorHAnsi"/>
          <w:noProof/>
        </w:rPr>
        <w:tab/>
      </w:r>
      <w:r w:rsidRPr="00370E84">
        <w:rPr>
          <w:rFonts w:asciiTheme="majorHAnsi" w:eastAsiaTheme="majorHAnsi" w:hAnsiTheme="majorHAnsi"/>
          <w:noProof/>
        </w:rPr>
        <w:fldChar w:fldCharType="begin"/>
      </w:r>
      <w:r w:rsidRPr="00370E84">
        <w:rPr>
          <w:rFonts w:asciiTheme="majorHAnsi" w:eastAsiaTheme="majorHAnsi" w:hAnsiTheme="majorHAnsi"/>
          <w:noProof/>
        </w:rPr>
        <w:instrText xml:space="preserve"> PAGEREF _Toc197767181 \h </w:instrText>
      </w:r>
      <w:r w:rsidRPr="00370E84">
        <w:rPr>
          <w:rFonts w:asciiTheme="majorHAnsi" w:eastAsiaTheme="majorHAnsi" w:hAnsiTheme="majorHAnsi"/>
          <w:noProof/>
        </w:rPr>
      </w:r>
      <w:r w:rsidRPr="00370E84">
        <w:rPr>
          <w:rFonts w:asciiTheme="majorHAnsi" w:eastAsiaTheme="majorHAnsi" w:hAnsiTheme="majorHAnsi"/>
          <w:noProof/>
        </w:rPr>
        <w:fldChar w:fldCharType="separate"/>
      </w:r>
      <w:r w:rsidRPr="00370E84">
        <w:rPr>
          <w:rFonts w:asciiTheme="majorHAnsi" w:eastAsiaTheme="majorHAnsi" w:hAnsiTheme="majorHAnsi"/>
          <w:noProof/>
        </w:rPr>
        <w:t>13</w:t>
      </w:r>
      <w:r w:rsidRPr="00370E84">
        <w:rPr>
          <w:rFonts w:asciiTheme="majorHAnsi" w:eastAsiaTheme="majorHAnsi" w:hAnsiTheme="majorHAnsi"/>
          <w:noProof/>
        </w:rPr>
        <w:fldChar w:fldCharType="end"/>
      </w:r>
    </w:p>
    <w:p w14:paraId="73EA0F32" w14:textId="7BC67B0B" w:rsidR="00DA2E16" w:rsidRPr="00370E84" w:rsidRDefault="00DA2E16">
      <w:pPr>
        <w:pStyle w:val="20"/>
        <w:tabs>
          <w:tab w:val="left" w:pos="1132"/>
        </w:tabs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</w:pPr>
      <w:r w:rsidRPr="00370E84">
        <w:rPr>
          <w:rFonts w:asciiTheme="majorHAnsi" w:eastAsiaTheme="majorHAnsi" w:hAnsiTheme="majorHAnsi"/>
          <w:noProof/>
        </w:rPr>
        <w:t>10.2</w:t>
      </w:r>
      <w:r w:rsidRPr="00370E84"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  <w:tab/>
      </w:r>
      <w:r w:rsidRPr="00370E84">
        <w:rPr>
          <w:rFonts w:asciiTheme="majorHAnsi" w:eastAsiaTheme="majorHAnsi" w:hAnsiTheme="majorHAnsi"/>
          <w:noProof/>
        </w:rPr>
        <w:t>기능별 응답 예시</w:t>
      </w:r>
      <w:r w:rsidRPr="00370E84">
        <w:rPr>
          <w:rFonts w:asciiTheme="majorHAnsi" w:eastAsiaTheme="majorHAnsi" w:hAnsiTheme="majorHAnsi"/>
          <w:noProof/>
        </w:rPr>
        <w:tab/>
      </w:r>
      <w:r w:rsidRPr="00370E84">
        <w:rPr>
          <w:rFonts w:asciiTheme="majorHAnsi" w:eastAsiaTheme="majorHAnsi" w:hAnsiTheme="majorHAnsi"/>
          <w:noProof/>
        </w:rPr>
        <w:fldChar w:fldCharType="begin"/>
      </w:r>
      <w:r w:rsidRPr="00370E84">
        <w:rPr>
          <w:rFonts w:asciiTheme="majorHAnsi" w:eastAsiaTheme="majorHAnsi" w:hAnsiTheme="majorHAnsi"/>
          <w:noProof/>
        </w:rPr>
        <w:instrText xml:space="preserve"> PAGEREF _Toc197767182 \h </w:instrText>
      </w:r>
      <w:r w:rsidRPr="00370E84">
        <w:rPr>
          <w:rFonts w:asciiTheme="majorHAnsi" w:eastAsiaTheme="majorHAnsi" w:hAnsiTheme="majorHAnsi"/>
          <w:noProof/>
        </w:rPr>
      </w:r>
      <w:r w:rsidRPr="00370E84">
        <w:rPr>
          <w:rFonts w:asciiTheme="majorHAnsi" w:eastAsiaTheme="majorHAnsi" w:hAnsiTheme="majorHAnsi"/>
          <w:noProof/>
        </w:rPr>
        <w:fldChar w:fldCharType="separate"/>
      </w:r>
      <w:r w:rsidRPr="00370E84">
        <w:rPr>
          <w:rFonts w:asciiTheme="majorHAnsi" w:eastAsiaTheme="majorHAnsi" w:hAnsiTheme="majorHAnsi"/>
          <w:noProof/>
        </w:rPr>
        <w:t>13</w:t>
      </w:r>
      <w:r w:rsidRPr="00370E84">
        <w:rPr>
          <w:rFonts w:asciiTheme="majorHAnsi" w:eastAsiaTheme="majorHAnsi" w:hAnsiTheme="majorHAnsi"/>
          <w:noProof/>
        </w:rPr>
        <w:fldChar w:fldCharType="end"/>
      </w:r>
    </w:p>
    <w:p w14:paraId="7555E872" w14:textId="5BE894C0" w:rsidR="00DA2E16" w:rsidRPr="00370E84" w:rsidRDefault="00DA2E16">
      <w:pPr>
        <w:pStyle w:val="20"/>
        <w:tabs>
          <w:tab w:val="left" w:pos="1132"/>
        </w:tabs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</w:pPr>
      <w:r w:rsidRPr="00370E84">
        <w:rPr>
          <w:rFonts w:asciiTheme="majorHAnsi" w:eastAsiaTheme="majorHAnsi" w:hAnsiTheme="majorHAnsi"/>
          <w:noProof/>
        </w:rPr>
        <w:t>10.3</w:t>
      </w:r>
      <w:r w:rsidRPr="00370E84"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  <w:tab/>
      </w:r>
      <w:r w:rsidRPr="00370E84">
        <w:rPr>
          <w:rFonts w:asciiTheme="majorHAnsi" w:eastAsiaTheme="majorHAnsi" w:hAnsiTheme="majorHAnsi"/>
          <w:noProof/>
        </w:rPr>
        <w:t>속도</w:t>
      </w:r>
      <w:r w:rsidRPr="00370E84">
        <w:rPr>
          <w:rFonts w:asciiTheme="majorHAnsi" w:eastAsiaTheme="majorHAnsi" w:hAnsiTheme="majorHAnsi"/>
          <w:noProof/>
        </w:rPr>
        <w:tab/>
      </w:r>
      <w:r w:rsidRPr="00370E84">
        <w:rPr>
          <w:rFonts w:asciiTheme="majorHAnsi" w:eastAsiaTheme="majorHAnsi" w:hAnsiTheme="majorHAnsi"/>
          <w:noProof/>
        </w:rPr>
        <w:fldChar w:fldCharType="begin"/>
      </w:r>
      <w:r w:rsidRPr="00370E84">
        <w:rPr>
          <w:rFonts w:asciiTheme="majorHAnsi" w:eastAsiaTheme="majorHAnsi" w:hAnsiTheme="majorHAnsi"/>
          <w:noProof/>
        </w:rPr>
        <w:instrText xml:space="preserve"> PAGEREF _Toc197767183 \h </w:instrText>
      </w:r>
      <w:r w:rsidRPr="00370E84">
        <w:rPr>
          <w:rFonts w:asciiTheme="majorHAnsi" w:eastAsiaTheme="majorHAnsi" w:hAnsiTheme="majorHAnsi"/>
          <w:noProof/>
        </w:rPr>
      </w:r>
      <w:r w:rsidRPr="00370E84">
        <w:rPr>
          <w:rFonts w:asciiTheme="majorHAnsi" w:eastAsiaTheme="majorHAnsi" w:hAnsiTheme="majorHAnsi"/>
          <w:noProof/>
        </w:rPr>
        <w:fldChar w:fldCharType="separate"/>
      </w:r>
      <w:r w:rsidRPr="00370E84">
        <w:rPr>
          <w:rFonts w:asciiTheme="majorHAnsi" w:eastAsiaTheme="majorHAnsi" w:hAnsiTheme="majorHAnsi"/>
          <w:noProof/>
        </w:rPr>
        <w:t>13</w:t>
      </w:r>
      <w:r w:rsidRPr="00370E84">
        <w:rPr>
          <w:rFonts w:asciiTheme="majorHAnsi" w:eastAsiaTheme="majorHAnsi" w:hAnsiTheme="majorHAnsi"/>
          <w:noProof/>
        </w:rPr>
        <w:fldChar w:fldCharType="end"/>
      </w:r>
    </w:p>
    <w:p w14:paraId="7BC36435" w14:textId="1343F840" w:rsidR="00DA2E16" w:rsidRPr="00370E84" w:rsidRDefault="00DA2E16">
      <w:pPr>
        <w:pStyle w:val="20"/>
        <w:tabs>
          <w:tab w:val="left" w:pos="1132"/>
        </w:tabs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</w:pPr>
      <w:r w:rsidRPr="00370E84">
        <w:rPr>
          <w:rFonts w:asciiTheme="majorHAnsi" w:eastAsiaTheme="majorHAnsi" w:hAnsiTheme="majorHAnsi"/>
          <w:noProof/>
        </w:rPr>
        <w:t>10.4</w:t>
      </w:r>
      <w:r w:rsidRPr="00370E84"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  <w:tab/>
      </w:r>
      <w:r w:rsidRPr="00370E84">
        <w:rPr>
          <w:rFonts w:asciiTheme="majorHAnsi" w:eastAsiaTheme="majorHAnsi" w:hAnsiTheme="majorHAnsi"/>
          <w:noProof/>
        </w:rPr>
        <w:t>추후 개선 방안</w:t>
      </w:r>
      <w:r w:rsidRPr="00370E84">
        <w:rPr>
          <w:rFonts w:asciiTheme="majorHAnsi" w:eastAsiaTheme="majorHAnsi" w:hAnsiTheme="majorHAnsi"/>
          <w:noProof/>
        </w:rPr>
        <w:tab/>
      </w:r>
      <w:r w:rsidRPr="00370E84">
        <w:rPr>
          <w:rFonts w:asciiTheme="majorHAnsi" w:eastAsiaTheme="majorHAnsi" w:hAnsiTheme="majorHAnsi"/>
          <w:noProof/>
        </w:rPr>
        <w:fldChar w:fldCharType="begin"/>
      </w:r>
      <w:r w:rsidRPr="00370E84">
        <w:rPr>
          <w:rFonts w:asciiTheme="majorHAnsi" w:eastAsiaTheme="majorHAnsi" w:hAnsiTheme="majorHAnsi"/>
          <w:noProof/>
        </w:rPr>
        <w:instrText xml:space="preserve"> PAGEREF _Toc197767184 \h </w:instrText>
      </w:r>
      <w:r w:rsidRPr="00370E84">
        <w:rPr>
          <w:rFonts w:asciiTheme="majorHAnsi" w:eastAsiaTheme="majorHAnsi" w:hAnsiTheme="majorHAnsi"/>
          <w:noProof/>
        </w:rPr>
      </w:r>
      <w:r w:rsidRPr="00370E84">
        <w:rPr>
          <w:rFonts w:asciiTheme="majorHAnsi" w:eastAsiaTheme="majorHAnsi" w:hAnsiTheme="majorHAnsi"/>
          <w:noProof/>
        </w:rPr>
        <w:fldChar w:fldCharType="separate"/>
      </w:r>
      <w:r w:rsidRPr="00370E84">
        <w:rPr>
          <w:rFonts w:asciiTheme="majorHAnsi" w:eastAsiaTheme="majorHAnsi" w:hAnsiTheme="majorHAnsi"/>
          <w:noProof/>
        </w:rPr>
        <w:t>13</w:t>
      </w:r>
      <w:r w:rsidRPr="00370E84">
        <w:rPr>
          <w:rFonts w:asciiTheme="majorHAnsi" w:eastAsiaTheme="majorHAnsi" w:hAnsiTheme="majorHAnsi"/>
          <w:noProof/>
        </w:rPr>
        <w:fldChar w:fldCharType="end"/>
      </w:r>
    </w:p>
    <w:p w14:paraId="11E83CC5" w14:textId="698469D4" w:rsidR="00DA2E16" w:rsidRPr="00370E84" w:rsidRDefault="00DA2E16">
      <w:pPr>
        <w:pStyle w:val="13"/>
        <w:tabs>
          <w:tab w:val="left" w:pos="864"/>
        </w:tabs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</w:pPr>
      <w:r w:rsidRPr="00370E84">
        <w:rPr>
          <w:rFonts w:asciiTheme="majorHAnsi" w:eastAsiaTheme="majorHAnsi" w:hAnsiTheme="majorHAnsi"/>
          <w:noProof/>
        </w:rPr>
        <w:t>11.</w:t>
      </w:r>
      <w:r w:rsidRPr="00370E84"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  <w:tab/>
      </w:r>
      <w:r w:rsidRPr="00370E84">
        <w:rPr>
          <w:rFonts w:asciiTheme="majorHAnsi" w:eastAsiaTheme="majorHAnsi" w:hAnsiTheme="majorHAnsi"/>
          <w:noProof/>
        </w:rPr>
        <w:t>감사의 글</w:t>
      </w:r>
      <w:r w:rsidRPr="00370E84">
        <w:rPr>
          <w:rFonts w:asciiTheme="majorHAnsi" w:eastAsiaTheme="majorHAnsi" w:hAnsiTheme="majorHAnsi"/>
          <w:noProof/>
        </w:rPr>
        <w:tab/>
      </w:r>
      <w:r w:rsidRPr="00370E84">
        <w:rPr>
          <w:rFonts w:asciiTheme="majorHAnsi" w:eastAsiaTheme="majorHAnsi" w:hAnsiTheme="majorHAnsi"/>
          <w:noProof/>
        </w:rPr>
        <w:fldChar w:fldCharType="begin"/>
      </w:r>
      <w:r w:rsidRPr="00370E84">
        <w:rPr>
          <w:rFonts w:asciiTheme="majorHAnsi" w:eastAsiaTheme="majorHAnsi" w:hAnsiTheme="majorHAnsi"/>
          <w:noProof/>
        </w:rPr>
        <w:instrText xml:space="preserve"> PAGEREF _Toc197767185 \h </w:instrText>
      </w:r>
      <w:r w:rsidRPr="00370E84">
        <w:rPr>
          <w:rFonts w:asciiTheme="majorHAnsi" w:eastAsiaTheme="majorHAnsi" w:hAnsiTheme="majorHAnsi"/>
          <w:noProof/>
        </w:rPr>
      </w:r>
      <w:r w:rsidRPr="00370E84">
        <w:rPr>
          <w:rFonts w:asciiTheme="majorHAnsi" w:eastAsiaTheme="majorHAnsi" w:hAnsiTheme="majorHAnsi"/>
          <w:noProof/>
        </w:rPr>
        <w:fldChar w:fldCharType="separate"/>
      </w:r>
      <w:r w:rsidRPr="00370E84">
        <w:rPr>
          <w:rFonts w:asciiTheme="majorHAnsi" w:eastAsiaTheme="majorHAnsi" w:hAnsiTheme="majorHAnsi"/>
          <w:noProof/>
        </w:rPr>
        <w:t>14</w:t>
      </w:r>
      <w:r w:rsidRPr="00370E84">
        <w:rPr>
          <w:rFonts w:asciiTheme="majorHAnsi" w:eastAsiaTheme="majorHAnsi" w:hAnsiTheme="majorHAnsi"/>
          <w:noProof/>
        </w:rPr>
        <w:fldChar w:fldCharType="end"/>
      </w:r>
    </w:p>
    <w:p w14:paraId="156FFA41" w14:textId="01B07851" w:rsidR="00DA2E16" w:rsidRPr="00370E84" w:rsidRDefault="00DA2E16">
      <w:pPr>
        <w:pStyle w:val="13"/>
        <w:tabs>
          <w:tab w:val="left" w:pos="864"/>
        </w:tabs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</w:pPr>
      <w:r w:rsidRPr="00370E84">
        <w:rPr>
          <w:rFonts w:asciiTheme="majorHAnsi" w:eastAsiaTheme="majorHAnsi" w:hAnsiTheme="majorHAnsi"/>
          <w:noProof/>
        </w:rPr>
        <w:lastRenderedPageBreak/>
        <w:t>12.</w:t>
      </w:r>
      <w:r w:rsidRPr="00370E84"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  <w:tab/>
      </w:r>
      <w:r w:rsidRPr="00370E84">
        <w:rPr>
          <w:rFonts w:asciiTheme="majorHAnsi" w:eastAsiaTheme="majorHAnsi" w:hAnsiTheme="majorHAnsi"/>
          <w:noProof/>
        </w:rPr>
        <w:t>레퍼런스</w:t>
      </w:r>
      <w:r w:rsidRPr="00370E84">
        <w:rPr>
          <w:rFonts w:asciiTheme="majorHAnsi" w:eastAsiaTheme="majorHAnsi" w:hAnsiTheme="majorHAnsi"/>
          <w:noProof/>
        </w:rPr>
        <w:tab/>
      </w:r>
      <w:r w:rsidRPr="00370E84">
        <w:rPr>
          <w:rFonts w:asciiTheme="majorHAnsi" w:eastAsiaTheme="majorHAnsi" w:hAnsiTheme="majorHAnsi"/>
          <w:noProof/>
        </w:rPr>
        <w:fldChar w:fldCharType="begin"/>
      </w:r>
      <w:r w:rsidRPr="00370E84">
        <w:rPr>
          <w:rFonts w:asciiTheme="majorHAnsi" w:eastAsiaTheme="majorHAnsi" w:hAnsiTheme="majorHAnsi"/>
          <w:noProof/>
        </w:rPr>
        <w:instrText xml:space="preserve"> PAGEREF _Toc197767186 \h </w:instrText>
      </w:r>
      <w:r w:rsidRPr="00370E84">
        <w:rPr>
          <w:rFonts w:asciiTheme="majorHAnsi" w:eastAsiaTheme="majorHAnsi" w:hAnsiTheme="majorHAnsi"/>
          <w:noProof/>
        </w:rPr>
      </w:r>
      <w:r w:rsidRPr="00370E84">
        <w:rPr>
          <w:rFonts w:asciiTheme="majorHAnsi" w:eastAsiaTheme="majorHAnsi" w:hAnsiTheme="majorHAnsi"/>
          <w:noProof/>
        </w:rPr>
        <w:fldChar w:fldCharType="separate"/>
      </w:r>
      <w:r w:rsidRPr="00370E84">
        <w:rPr>
          <w:rFonts w:asciiTheme="majorHAnsi" w:eastAsiaTheme="majorHAnsi" w:hAnsiTheme="majorHAnsi"/>
          <w:noProof/>
        </w:rPr>
        <w:t>14</w:t>
      </w:r>
      <w:r w:rsidRPr="00370E84">
        <w:rPr>
          <w:rFonts w:asciiTheme="majorHAnsi" w:eastAsiaTheme="majorHAnsi" w:hAnsiTheme="majorHAnsi"/>
          <w:noProof/>
        </w:rPr>
        <w:fldChar w:fldCharType="end"/>
      </w:r>
    </w:p>
    <w:p w14:paraId="03E05B4B" w14:textId="02BDA8A1" w:rsidR="00DA2E16" w:rsidRPr="00370E84" w:rsidRDefault="00DA2E16">
      <w:pPr>
        <w:pStyle w:val="13"/>
        <w:tabs>
          <w:tab w:val="left" w:pos="432"/>
        </w:tabs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</w:pPr>
      <w:r w:rsidRPr="00370E84">
        <w:rPr>
          <w:rFonts w:asciiTheme="majorHAnsi" w:eastAsiaTheme="majorHAnsi" w:hAnsiTheme="majorHAnsi" w:cs="맑은 고딕"/>
          <w:noProof/>
        </w:rPr>
        <w:t>2.</w:t>
      </w:r>
      <w:r w:rsidRPr="00370E84"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  <w:tab/>
      </w:r>
      <w:r w:rsidRPr="00370E84">
        <w:rPr>
          <w:rFonts w:asciiTheme="majorHAnsi" w:eastAsiaTheme="majorHAnsi" w:hAnsiTheme="majorHAnsi" w:cs="맑은 고딕"/>
          <w:noProof/>
          <w:color w:val="111111"/>
        </w:rPr>
        <w:t>[논문] LLM 기반 전세계 영어 및 한국어 뉴스 실시간 번역 및 요약 시스템 개발</w:t>
      </w:r>
      <w:r w:rsidRPr="00370E84">
        <w:rPr>
          <w:rFonts w:asciiTheme="majorHAnsi" w:eastAsiaTheme="majorHAnsi" w:hAnsiTheme="majorHAnsi"/>
          <w:noProof/>
        </w:rPr>
        <w:tab/>
      </w:r>
      <w:r w:rsidRPr="00370E84">
        <w:rPr>
          <w:rFonts w:asciiTheme="majorHAnsi" w:eastAsiaTheme="majorHAnsi" w:hAnsiTheme="majorHAnsi"/>
          <w:noProof/>
        </w:rPr>
        <w:fldChar w:fldCharType="begin"/>
      </w:r>
      <w:r w:rsidRPr="00370E84">
        <w:rPr>
          <w:rFonts w:asciiTheme="majorHAnsi" w:eastAsiaTheme="majorHAnsi" w:hAnsiTheme="majorHAnsi"/>
          <w:noProof/>
        </w:rPr>
        <w:instrText xml:space="preserve"> PAGEREF _Toc197767187 \h </w:instrText>
      </w:r>
      <w:r w:rsidRPr="00370E84">
        <w:rPr>
          <w:rFonts w:asciiTheme="majorHAnsi" w:eastAsiaTheme="majorHAnsi" w:hAnsiTheme="majorHAnsi"/>
          <w:noProof/>
        </w:rPr>
      </w:r>
      <w:r w:rsidRPr="00370E84">
        <w:rPr>
          <w:rFonts w:asciiTheme="majorHAnsi" w:eastAsiaTheme="majorHAnsi" w:hAnsiTheme="majorHAnsi"/>
          <w:noProof/>
        </w:rPr>
        <w:fldChar w:fldCharType="separate"/>
      </w:r>
      <w:r w:rsidRPr="00370E84">
        <w:rPr>
          <w:rFonts w:asciiTheme="majorHAnsi" w:eastAsiaTheme="majorHAnsi" w:hAnsiTheme="majorHAnsi"/>
          <w:noProof/>
        </w:rPr>
        <w:t>14</w:t>
      </w:r>
      <w:r w:rsidRPr="00370E84">
        <w:rPr>
          <w:rFonts w:asciiTheme="majorHAnsi" w:eastAsiaTheme="majorHAnsi" w:hAnsiTheme="majorHAnsi"/>
          <w:noProof/>
        </w:rPr>
        <w:fldChar w:fldCharType="end"/>
      </w:r>
    </w:p>
    <w:p w14:paraId="2EBCCD34" w14:textId="73BC2E4B" w:rsidR="00D5082E" w:rsidRPr="008B5758" w:rsidRDefault="008D6CC8">
      <w:pPr>
        <w:pStyle w:val="13"/>
        <w:tabs>
          <w:tab w:val="right" w:leader="dot" w:pos="9972"/>
        </w:tabs>
        <w:rPr>
          <w:rFonts w:asciiTheme="minorHAnsi" w:eastAsiaTheme="minorHAnsi" w:hAnsiTheme="minorHAnsi"/>
        </w:rPr>
        <w:sectPr w:rsidR="00D5082E" w:rsidRPr="008B5758">
          <w:type w:val="continuous"/>
          <w:pgSz w:w="12240" w:h="15840"/>
          <w:pgMar w:top="1701" w:right="1134" w:bottom="1701" w:left="1134" w:header="720" w:footer="720" w:gutter="0"/>
          <w:cols w:space="720"/>
          <w:docGrid w:linePitch="360"/>
        </w:sectPr>
      </w:pPr>
      <w:r w:rsidRPr="00B01769">
        <w:rPr>
          <w:rFonts w:asciiTheme="majorEastAsia" w:eastAsiaTheme="majorEastAsia" w:hAnsiTheme="majorEastAsia"/>
        </w:rPr>
        <w:fldChar w:fldCharType="end"/>
      </w:r>
    </w:p>
    <w:p w14:paraId="1C1920CE" w14:textId="07E8FED7" w:rsidR="00B75AEB" w:rsidRDefault="00B75AEB" w:rsidP="007D6417">
      <w:pPr>
        <w:widowControl/>
        <w:suppressAutoHyphens w:val="0"/>
        <w:overflowPunct/>
        <w:autoSpaceDE/>
        <w:spacing w:line="240" w:lineRule="auto"/>
        <w:jc w:val="center"/>
        <w:textAlignment w:val="auto"/>
        <w:rPr>
          <w:rFonts w:asciiTheme="minorHAnsi" w:eastAsiaTheme="minorHAnsi" w:hAnsiTheme="minorHAnsi"/>
          <w:b/>
          <w:sz w:val="28"/>
          <w:szCs w:val="28"/>
        </w:rPr>
      </w:pPr>
      <w:r w:rsidRPr="008B5758">
        <w:rPr>
          <w:rFonts w:asciiTheme="minorHAnsi" w:eastAsiaTheme="minorHAnsi" w:hAnsiTheme="minorHAnsi"/>
          <w:b/>
          <w:sz w:val="28"/>
          <w:szCs w:val="28"/>
        </w:rPr>
        <w:br w:type="page"/>
      </w:r>
    </w:p>
    <w:p w14:paraId="53E11FD7" w14:textId="77777777" w:rsidR="00B01769" w:rsidRDefault="00B01769" w:rsidP="00B01769">
      <w:pPr>
        <w:pStyle w:val="1"/>
      </w:pPr>
      <w:bookmarkStart w:id="1" w:name="_Toc197767161"/>
      <w:r w:rsidRPr="66C090B3">
        <w:lastRenderedPageBreak/>
        <w:t>프로젝트</w:t>
      </w:r>
      <w:r w:rsidRPr="66C090B3">
        <w:t xml:space="preserve"> </w:t>
      </w:r>
      <w:r w:rsidRPr="66C090B3">
        <w:t>제목</w:t>
      </w:r>
      <w:bookmarkEnd w:id="1"/>
    </w:p>
    <w:p w14:paraId="7E8F4BA6" w14:textId="77777777" w:rsidR="00B01769" w:rsidRPr="00BD2209" w:rsidRDefault="00B01769" w:rsidP="00B01769">
      <w:pPr>
        <w:pStyle w:val="a8"/>
      </w:pPr>
      <w:r w:rsidRPr="66C090B3">
        <w:t>뉴스 기사 요약 자동화를 위한 서비스 개발</w:t>
      </w:r>
    </w:p>
    <w:p w14:paraId="5A56299F" w14:textId="77777777" w:rsidR="00B01769" w:rsidRDefault="00B01769" w:rsidP="00B01769">
      <w:pPr>
        <w:pStyle w:val="1"/>
      </w:pPr>
      <w:bookmarkStart w:id="2" w:name="_Toc197767162"/>
      <w:r w:rsidRPr="66C090B3">
        <w:t>필요성</w:t>
      </w:r>
      <w:r w:rsidRPr="66C090B3">
        <w:t xml:space="preserve"> </w:t>
      </w:r>
      <w:r w:rsidRPr="66C090B3">
        <w:t>및</w:t>
      </w:r>
      <w:r w:rsidRPr="66C090B3">
        <w:t xml:space="preserve"> </w:t>
      </w:r>
      <w:r w:rsidRPr="66C090B3">
        <w:t>배경</w:t>
      </w:r>
      <w:bookmarkEnd w:id="2"/>
    </w:p>
    <w:p w14:paraId="36879E97" w14:textId="77777777" w:rsidR="00B01769" w:rsidRDefault="00B01769" w:rsidP="00B01769">
      <w:pPr>
        <w:pStyle w:val="a8"/>
      </w:pPr>
      <w:r w:rsidRPr="68806B68">
        <w:t>최근 정보의 양이 폭발적으로 증가하면서 매일 수많은 뉴스 기사가 생산되고 있다. 기업, 투자자, 연구자 등 다양한 이해관계자들은 자신과 관련된 뉴스를 빠르게 파악하고 인사이트를 도출해야 하나, 수많은 기사 중 원하는 정보를 수작업으로 선별하고 요약하는 데에는 큰 시간과 비용이 소모되고 있다.</w:t>
      </w:r>
    </w:p>
    <w:p w14:paraId="0BDBDAEE" w14:textId="77777777" w:rsidR="00B01769" w:rsidRDefault="00B01769" w:rsidP="00B01769">
      <w:pPr>
        <w:pStyle w:val="a8"/>
      </w:pPr>
      <w:r w:rsidRPr="68806B68">
        <w:t xml:space="preserve">특히 산업별, 기업별 뉴스를 정기적으로 모니터링해야 하는 직군에게 정보 탐색과 요약의 자동화는 생산성 향상을 위한 핵심 과제이다. </w:t>
      </w:r>
    </w:p>
    <w:p w14:paraId="0C6A884C" w14:textId="77777777" w:rsidR="00B01769" w:rsidRDefault="00B01769" w:rsidP="00B01769">
      <w:pPr>
        <w:pStyle w:val="a8"/>
      </w:pPr>
      <w:r w:rsidRPr="68806B68">
        <w:t>현재 미디어 분야의 주요 문제는 다음과 같다.</w:t>
      </w:r>
    </w:p>
    <w:p w14:paraId="6DFB890C" w14:textId="77777777" w:rsidR="00B01769" w:rsidRDefault="00B01769" w:rsidP="00B01769">
      <w:pPr>
        <w:keepLines/>
        <w:numPr>
          <w:ilvl w:val="0"/>
          <w:numId w:val="18"/>
        </w:numPr>
        <w:spacing w:before="240" w:line="276" w:lineRule="auto"/>
      </w:pPr>
      <w:r w:rsidRPr="68806B68">
        <w:rPr>
          <w:rFonts w:ascii="맑은 고딕" w:eastAsia="맑은 고딕" w:hAnsi="맑은 고딕" w:cs="맑은 고딕"/>
          <w:sz w:val="22"/>
          <w:szCs w:val="22"/>
        </w:rPr>
        <w:t>방대한 뉴스 양으로 인한 정보 과부하</w:t>
      </w:r>
    </w:p>
    <w:p w14:paraId="65C58F76" w14:textId="77777777" w:rsidR="00B01769" w:rsidRDefault="00B01769" w:rsidP="00B01769">
      <w:pPr>
        <w:keepLines/>
        <w:numPr>
          <w:ilvl w:val="0"/>
          <w:numId w:val="18"/>
        </w:numPr>
        <w:spacing w:line="276" w:lineRule="auto"/>
      </w:pPr>
      <w:r w:rsidRPr="68806B68">
        <w:rPr>
          <w:rFonts w:ascii="맑은 고딕" w:eastAsia="맑은 고딕" w:hAnsi="맑은 고딕" w:cs="맑은 고딕"/>
          <w:sz w:val="22"/>
          <w:szCs w:val="22"/>
        </w:rPr>
        <w:t>관심 있는 기업 또는 분야에 대한 기사만 골라내는 데 드는 시간 소모</w:t>
      </w:r>
    </w:p>
    <w:p w14:paraId="671D96AE" w14:textId="77777777" w:rsidR="00B01769" w:rsidRDefault="00B01769" w:rsidP="00B01769">
      <w:pPr>
        <w:keepLines/>
        <w:numPr>
          <w:ilvl w:val="0"/>
          <w:numId w:val="18"/>
        </w:numPr>
        <w:spacing w:line="276" w:lineRule="auto"/>
      </w:pPr>
      <w:r w:rsidRPr="68806B68">
        <w:rPr>
          <w:rFonts w:ascii="맑은 고딕" w:eastAsia="맑은 고딕" w:hAnsi="맑은 고딕" w:cs="맑은 고딕"/>
          <w:sz w:val="22"/>
          <w:szCs w:val="22"/>
        </w:rPr>
        <w:t>기사의 핵심 내용을 빠르게 파악하기 어려움</w:t>
      </w:r>
    </w:p>
    <w:p w14:paraId="752A71DE" w14:textId="77777777" w:rsidR="00B01769" w:rsidRDefault="00B01769" w:rsidP="00B01769">
      <w:pPr>
        <w:pStyle w:val="aff5"/>
        <w:keepLines/>
        <w:numPr>
          <w:ilvl w:val="0"/>
          <w:numId w:val="18"/>
        </w:numPr>
        <w:spacing w:after="240" w:line="276" w:lineRule="auto"/>
        <w:ind w:leftChars="0"/>
        <w:rPr>
          <w:rFonts w:ascii="맑은 고딕" w:eastAsia="맑은 고딕" w:hAnsi="맑은 고딕" w:cs="맑은 고딕"/>
          <w:sz w:val="22"/>
          <w:szCs w:val="22"/>
        </w:rPr>
      </w:pPr>
      <w:r w:rsidRPr="66C090B3">
        <w:rPr>
          <w:rFonts w:ascii="맑은 고딕" w:eastAsia="맑은 고딕" w:hAnsi="맑은 고딕" w:cs="맑은 고딕"/>
          <w:sz w:val="22"/>
          <w:szCs w:val="22"/>
        </w:rPr>
        <w:t>기존 뉴스 알림 서비스의 낮은 개인화 및 실시간성 부족</w:t>
      </w:r>
    </w:p>
    <w:p w14:paraId="785F379F" w14:textId="77777777" w:rsidR="00B01769" w:rsidRDefault="00B01769" w:rsidP="00B01769">
      <w:pPr>
        <w:pStyle w:val="1"/>
      </w:pPr>
      <w:bookmarkStart w:id="3" w:name="_Toc197767163"/>
      <w:r w:rsidRPr="66C090B3">
        <w:t>목표</w:t>
      </w:r>
      <w:bookmarkEnd w:id="3"/>
    </w:p>
    <w:p w14:paraId="77E5D734" w14:textId="77777777" w:rsidR="00B01769" w:rsidRDefault="00B01769" w:rsidP="00B01769">
      <w:pPr>
        <w:pStyle w:val="a8"/>
      </w:pPr>
      <w:r w:rsidRPr="68806B68">
        <w:t>본 프로젝트는 사용자가 설정한 언론사 또는 관심 분야에 맞는 뉴스를 자동으로 수집, 요약하고, 맞춤형 뉴스 기사를 추천해주는 서비스를 구축하는 것을 목표로 한다.</w:t>
      </w:r>
    </w:p>
    <w:p w14:paraId="477DDD40" w14:textId="77777777" w:rsidR="00B01769" w:rsidRDefault="00B01769" w:rsidP="00B01769">
      <w:pPr>
        <w:pStyle w:val="aff5"/>
        <w:keepLines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Chars="0"/>
        <w:rPr>
          <w:rFonts w:ascii="맑은 고딕" w:eastAsia="맑은 고딕" w:hAnsi="맑은 고딕" w:cs="맑은 고딕"/>
          <w:sz w:val="22"/>
          <w:szCs w:val="22"/>
        </w:rPr>
      </w:pPr>
      <w:r w:rsidRPr="68806B68">
        <w:rPr>
          <w:rFonts w:ascii="맑은 고딕" w:eastAsia="맑은 고딕" w:hAnsi="맑은 고딕" w:cs="맑은 고딕"/>
          <w:sz w:val="22"/>
          <w:szCs w:val="22"/>
        </w:rPr>
        <w:t>뉴스 내용 검색(RAG)</w:t>
      </w:r>
    </w:p>
    <w:p w14:paraId="429DC7BA" w14:textId="77777777" w:rsidR="00B01769" w:rsidRDefault="00B01769" w:rsidP="00B01769">
      <w:pPr>
        <w:pStyle w:val="aff5"/>
        <w:keepLines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Chars="0"/>
        <w:rPr>
          <w:rFonts w:ascii="맑은 고딕" w:eastAsia="맑은 고딕" w:hAnsi="맑은 고딕" w:cs="맑은 고딕"/>
          <w:sz w:val="22"/>
          <w:szCs w:val="22"/>
        </w:rPr>
      </w:pPr>
      <w:r w:rsidRPr="68806B68">
        <w:rPr>
          <w:rFonts w:ascii="맑은 고딕" w:eastAsia="맑은 고딕" w:hAnsi="맑은 고딕" w:cs="맑은 고딕"/>
          <w:sz w:val="22"/>
          <w:szCs w:val="22"/>
        </w:rPr>
        <w:t>뉴스 요약(LLM)</w:t>
      </w:r>
    </w:p>
    <w:p w14:paraId="3A03FE7E" w14:textId="77777777" w:rsidR="00B01769" w:rsidRDefault="00B01769" w:rsidP="00B01769">
      <w:pPr>
        <w:pStyle w:val="aff5"/>
        <w:keepLines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Chars="0"/>
        <w:rPr>
          <w:rFonts w:ascii="맑은 고딕" w:eastAsia="맑은 고딕" w:hAnsi="맑은 고딕" w:cs="맑은 고딕"/>
          <w:sz w:val="22"/>
          <w:szCs w:val="22"/>
        </w:rPr>
      </w:pPr>
      <w:r w:rsidRPr="66C090B3">
        <w:rPr>
          <w:rFonts w:ascii="맑은 고딕" w:eastAsia="맑은 고딕" w:hAnsi="맑은 고딕" w:cs="맑은 고딕"/>
          <w:sz w:val="22"/>
          <w:szCs w:val="22"/>
        </w:rPr>
        <w:t>관심 분야 뉴스 알림(push 알림)</w:t>
      </w:r>
    </w:p>
    <w:p w14:paraId="4646EC08" w14:textId="77777777" w:rsidR="00B01769" w:rsidRDefault="00B01769" w:rsidP="00B01769">
      <w:pPr>
        <w:pStyle w:val="1"/>
      </w:pPr>
      <w:bookmarkStart w:id="4" w:name="_Toc197767164"/>
      <w:r w:rsidRPr="66C090B3">
        <w:t>팀별</w:t>
      </w:r>
      <w:r w:rsidRPr="66C090B3">
        <w:t xml:space="preserve"> </w:t>
      </w:r>
      <w:r w:rsidRPr="66C090B3">
        <w:t>역할</w:t>
      </w:r>
      <w:bookmarkEnd w:id="4"/>
      <w:r w:rsidRPr="66C090B3">
        <w:t xml:space="preserve"> </w:t>
      </w:r>
    </w:p>
    <w:tbl>
      <w:tblPr>
        <w:tblW w:w="8343" w:type="dxa"/>
        <w:tblInd w:w="846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3321"/>
        <w:gridCol w:w="3321"/>
      </w:tblGrid>
      <w:tr w:rsidR="00B01769" w14:paraId="5720809A" w14:textId="77777777" w:rsidTr="00BC6386">
        <w:tc>
          <w:tcPr>
            <w:tcW w:w="1701" w:type="dxa"/>
          </w:tcPr>
          <w:p w14:paraId="29D9DAF4" w14:textId="77777777" w:rsidR="00B01769" w:rsidRDefault="00B01769" w:rsidP="00BC6386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321" w:type="dxa"/>
          </w:tcPr>
          <w:p w14:paraId="25B199A2" w14:textId="77777777" w:rsidR="00B01769" w:rsidRDefault="00B01769" w:rsidP="00BC6386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321" w:type="dxa"/>
          </w:tcPr>
          <w:p w14:paraId="295FB146" w14:textId="77777777" w:rsidR="00B01769" w:rsidRDefault="00B01769" w:rsidP="00BC6386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B01769" w14:paraId="3421BA64" w14:textId="77777777" w:rsidTr="00BC6386">
        <w:tc>
          <w:tcPr>
            <w:tcW w:w="1701" w:type="dxa"/>
          </w:tcPr>
          <w:p w14:paraId="14F27A4D" w14:textId="77777777" w:rsidR="00B01769" w:rsidRDefault="00B01769" w:rsidP="00BC6386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김기훈</w:t>
            </w:r>
          </w:p>
        </w:tc>
        <w:tc>
          <w:tcPr>
            <w:tcW w:w="3321" w:type="dxa"/>
          </w:tcPr>
          <w:p w14:paraId="354A9418" w14:textId="77777777" w:rsidR="00B01769" w:rsidRDefault="00B01769" w:rsidP="00BC6386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조장, UX 설계, 프론트엔드 개발</w:t>
            </w:r>
          </w:p>
        </w:tc>
        <w:tc>
          <w:tcPr>
            <w:tcW w:w="3321" w:type="dxa"/>
          </w:tcPr>
          <w:p w14:paraId="0920386F" w14:textId="77777777" w:rsidR="00B01769" w:rsidRDefault="00B01769" w:rsidP="00BC6386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UX 설계도, 개발 코드 </w:t>
            </w:r>
          </w:p>
        </w:tc>
      </w:tr>
      <w:tr w:rsidR="00B01769" w14:paraId="6E6E040D" w14:textId="77777777" w:rsidTr="00BC6386">
        <w:tc>
          <w:tcPr>
            <w:tcW w:w="1701" w:type="dxa"/>
          </w:tcPr>
          <w:p w14:paraId="0CF84D6C" w14:textId="77777777" w:rsidR="00B01769" w:rsidRDefault="00B01769" w:rsidP="00BC6386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안영민</w:t>
            </w:r>
          </w:p>
        </w:tc>
        <w:tc>
          <w:tcPr>
            <w:tcW w:w="3321" w:type="dxa"/>
          </w:tcPr>
          <w:p w14:paraId="2CBED977" w14:textId="77777777" w:rsidR="00B01769" w:rsidRDefault="00B01769" w:rsidP="00BC6386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백엔드 개발, 논문 작성</w:t>
            </w:r>
          </w:p>
        </w:tc>
        <w:tc>
          <w:tcPr>
            <w:tcW w:w="3321" w:type="dxa"/>
          </w:tcPr>
          <w:p w14:paraId="30A96AAC" w14:textId="77777777" w:rsidR="00B01769" w:rsidRDefault="00B01769" w:rsidP="00BC6386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개발 코드, 논문 </w:t>
            </w:r>
          </w:p>
        </w:tc>
      </w:tr>
      <w:tr w:rsidR="00B01769" w14:paraId="3AA6AC2B" w14:textId="77777777" w:rsidTr="00BC6386">
        <w:tc>
          <w:tcPr>
            <w:tcW w:w="1701" w:type="dxa"/>
          </w:tcPr>
          <w:p w14:paraId="0D9E5013" w14:textId="77777777" w:rsidR="00B01769" w:rsidRDefault="00B01769" w:rsidP="00BC6386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지은주</w:t>
            </w:r>
          </w:p>
        </w:tc>
        <w:tc>
          <w:tcPr>
            <w:tcW w:w="3321" w:type="dxa"/>
          </w:tcPr>
          <w:p w14:paraId="0D72AB5E" w14:textId="77777777" w:rsidR="00B01769" w:rsidRDefault="00B01769" w:rsidP="00BC6386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</w:rPr>
              <w:t>백엔드 개발</w:t>
            </w:r>
          </w:p>
        </w:tc>
        <w:tc>
          <w:tcPr>
            <w:tcW w:w="3321" w:type="dxa"/>
          </w:tcPr>
          <w:p w14:paraId="0324ED0D" w14:textId="77777777" w:rsidR="00B01769" w:rsidRDefault="00B01769" w:rsidP="00BC6386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</w:rPr>
              <w:t>개발 코드</w:t>
            </w:r>
            <w:r>
              <w:rPr>
                <w:rFonts w:ascii="맑은 고딕" w:eastAsia="맑은 고딕" w:hAnsi="맑은 고딕" w:cs="맑은 고딕" w:hint="eastAsia"/>
                <w:lang w:eastAsia="ko-KR"/>
              </w:rPr>
              <w:t>, 보고서</w:t>
            </w:r>
          </w:p>
        </w:tc>
      </w:tr>
      <w:tr w:rsidR="00B01769" w14:paraId="0C1F390C" w14:textId="77777777" w:rsidTr="00BC6386">
        <w:tc>
          <w:tcPr>
            <w:tcW w:w="1701" w:type="dxa"/>
          </w:tcPr>
          <w:p w14:paraId="2727BA0D" w14:textId="77777777" w:rsidR="00B01769" w:rsidRDefault="00B01769" w:rsidP="00BC6386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강민지</w:t>
            </w:r>
          </w:p>
        </w:tc>
        <w:tc>
          <w:tcPr>
            <w:tcW w:w="3321" w:type="dxa"/>
          </w:tcPr>
          <w:p w14:paraId="3A1959B1" w14:textId="77777777" w:rsidR="00B01769" w:rsidRDefault="00B01769" w:rsidP="00BC6386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데이터 처리, 서비스 개념도 생성</w:t>
            </w:r>
          </w:p>
        </w:tc>
        <w:tc>
          <w:tcPr>
            <w:tcW w:w="3321" w:type="dxa"/>
          </w:tcPr>
          <w:p w14:paraId="7992B463" w14:textId="77777777" w:rsidR="00B01769" w:rsidRDefault="00B01769" w:rsidP="00BC6386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데이터 처리 코드, 데이터 결과물</w:t>
            </w:r>
          </w:p>
        </w:tc>
      </w:tr>
    </w:tbl>
    <w:p w14:paraId="24DC373C" w14:textId="77777777" w:rsidR="00B01769" w:rsidRDefault="00B01769" w:rsidP="00B01769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rFonts w:ascii="맑은 고딕" w:eastAsia="맑은 고딕" w:hAnsi="맑은 고딕" w:cs="맑은 고딕"/>
          <w:color w:val="000000"/>
          <w:sz w:val="22"/>
          <w:szCs w:val="22"/>
        </w:rPr>
      </w:pPr>
    </w:p>
    <w:p w14:paraId="2F3FC347" w14:textId="77777777" w:rsidR="00B01769" w:rsidRDefault="00B01769" w:rsidP="00B01769">
      <w:pPr>
        <w:pStyle w:val="1"/>
      </w:pPr>
      <w:bookmarkStart w:id="5" w:name="_Toc197767165"/>
      <w:r w:rsidRPr="66C090B3">
        <w:lastRenderedPageBreak/>
        <w:t>요구사항</w:t>
      </w:r>
      <w:r w:rsidRPr="66C090B3">
        <w:t xml:space="preserve"> </w:t>
      </w:r>
      <w:r w:rsidRPr="66C090B3">
        <w:t>분석</w:t>
      </w:r>
      <w:r w:rsidRPr="66C090B3">
        <w:t xml:space="preserve"> </w:t>
      </w:r>
      <w:r w:rsidRPr="66C090B3">
        <w:t>및</w:t>
      </w:r>
      <w:r w:rsidRPr="66C090B3">
        <w:t xml:space="preserve"> </w:t>
      </w:r>
      <w:r w:rsidRPr="66C090B3">
        <w:t>정의</w:t>
      </w:r>
      <w:bookmarkEnd w:id="5"/>
    </w:p>
    <w:p w14:paraId="3C334366" w14:textId="77777777" w:rsidR="00B01769" w:rsidRDefault="00B01769" w:rsidP="00B01769">
      <w:pPr>
        <w:pStyle w:val="2"/>
      </w:pPr>
      <w:bookmarkStart w:id="6" w:name="_heading=h.ol0vba5ot6x5"/>
      <w:bookmarkStart w:id="7" w:name="_Toc197767166"/>
      <w:bookmarkEnd w:id="6"/>
      <w:r w:rsidRPr="68806B68">
        <w:t>자료</w:t>
      </w:r>
      <w:r w:rsidRPr="68806B68">
        <w:t xml:space="preserve"> </w:t>
      </w:r>
      <w:r w:rsidRPr="68806B68">
        <w:t>조사</w:t>
      </w:r>
      <w:bookmarkEnd w:id="7"/>
    </w:p>
    <w:p w14:paraId="15AD7A45" w14:textId="77777777" w:rsidR="00B01769" w:rsidRDefault="00B01769" w:rsidP="00B01769">
      <w:pPr>
        <w:pStyle w:val="3"/>
      </w:pPr>
      <w:bookmarkStart w:id="8" w:name="_heading=h.bxnlnpjx2h8a"/>
      <w:bookmarkStart w:id="9" w:name="_Toc197767167"/>
      <w:bookmarkEnd w:id="8"/>
      <w:r w:rsidRPr="68806B68">
        <w:t xml:space="preserve">LLM </w:t>
      </w:r>
      <w:r w:rsidRPr="68806B68">
        <w:t>기반</w:t>
      </w:r>
      <w:r w:rsidRPr="68806B68">
        <w:t xml:space="preserve"> </w:t>
      </w:r>
      <w:r w:rsidRPr="68806B68">
        <w:t>뉴스</w:t>
      </w:r>
      <w:r w:rsidRPr="68806B68">
        <w:t xml:space="preserve"> </w:t>
      </w:r>
      <w:r w:rsidRPr="68806B68">
        <w:t>추천</w:t>
      </w:r>
      <w:r w:rsidRPr="68806B68">
        <w:t xml:space="preserve"> </w:t>
      </w:r>
      <w:r w:rsidRPr="68806B68">
        <w:t>시스템</w:t>
      </w:r>
      <w:bookmarkEnd w:id="9"/>
    </w:p>
    <w:p w14:paraId="3B387738" w14:textId="55065772" w:rsidR="00B01769" w:rsidRDefault="00B01769" w:rsidP="00B01769">
      <w:pPr>
        <w:pStyle w:val="a8"/>
        <w:rPr>
          <w:color w:val="1155CC"/>
          <w:u w:val="single"/>
        </w:rPr>
      </w:pPr>
      <w:r w:rsidRPr="68806B68">
        <w:t>최근 연구에서는 LLM을 활용하여 뉴스 콘텐츠 분석, 사용자 관심사 예측, 추천 기능을 구현한 시스템이 활발히 연구되고 있다.  → 출처:</w:t>
      </w:r>
      <w:hyperlink r:id="rId12">
        <w:r w:rsidRPr="68806B68">
          <w:t xml:space="preserve"> </w:t>
        </w:r>
      </w:hyperlink>
      <w:hyperlink r:id="rId13" w:history="1">
        <w:r w:rsidRPr="001D6150">
          <w:rPr>
            <w:rStyle w:val="a4"/>
          </w:rPr>
          <w:t>https://arxiv.org/abs/2502.09797</w:t>
        </w:r>
      </w:hyperlink>
    </w:p>
    <w:p w14:paraId="3F618450" w14:textId="77777777" w:rsidR="00B01769" w:rsidRDefault="00B01769" w:rsidP="00B01769">
      <w:pPr>
        <w:pStyle w:val="a8"/>
        <w:rPr>
          <w:rFonts w:hint="eastAsia"/>
        </w:rPr>
      </w:pPr>
    </w:p>
    <w:p w14:paraId="00426422" w14:textId="77777777" w:rsidR="00B01769" w:rsidRDefault="00B01769" w:rsidP="00B01769">
      <w:pPr>
        <w:pStyle w:val="3"/>
      </w:pPr>
      <w:bookmarkStart w:id="10" w:name="_heading=h.5x5vmnt0s256"/>
      <w:bookmarkStart w:id="11" w:name="_Toc197767168"/>
      <w:bookmarkEnd w:id="10"/>
      <w:r w:rsidRPr="68806B68">
        <w:t xml:space="preserve">RAG </w:t>
      </w:r>
      <w:r w:rsidRPr="68806B68">
        <w:t>시스템에서의</w:t>
      </w:r>
      <w:r w:rsidRPr="68806B68">
        <w:t xml:space="preserve"> </w:t>
      </w:r>
      <w:r w:rsidRPr="68806B68">
        <w:t>뉴스</w:t>
      </w:r>
      <w:r w:rsidRPr="68806B68">
        <w:t xml:space="preserve"> </w:t>
      </w:r>
      <w:r w:rsidRPr="68806B68">
        <w:t>통합</w:t>
      </w:r>
      <w:bookmarkEnd w:id="11"/>
    </w:p>
    <w:p w14:paraId="0E081617" w14:textId="6F55A0CE" w:rsidR="00B01769" w:rsidRDefault="00B01769" w:rsidP="00B01769">
      <w:pPr>
        <w:pStyle w:val="a8"/>
      </w:pPr>
      <w:r w:rsidRPr="68806B68">
        <w:t xml:space="preserve">RAG 기반 뉴스 요약 시스템에서는 HTML, PDF, CSV 등 다양한 형식의 비정형 데이터를 통합하고 요약하는 기능이 중요하게 다뤄지고 있다. </w:t>
      </w:r>
    </w:p>
    <w:p w14:paraId="4306EA5C" w14:textId="77777777" w:rsidR="00B01769" w:rsidRDefault="00B01769" w:rsidP="00B01769">
      <w:pPr>
        <w:pStyle w:val="a8"/>
        <w:rPr>
          <w:rFonts w:hint="eastAsia"/>
        </w:rPr>
      </w:pPr>
    </w:p>
    <w:p w14:paraId="67442A80" w14:textId="77777777" w:rsidR="00B01769" w:rsidRDefault="00B01769" w:rsidP="00B01769">
      <w:pPr>
        <w:pStyle w:val="3"/>
      </w:pPr>
      <w:bookmarkStart w:id="12" w:name="_heading=h.1vshuifq00ld"/>
      <w:bookmarkStart w:id="13" w:name="_Toc197767169"/>
      <w:bookmarkEnd w:id="12"/>
      <w:r w:rsidRPr="68806B68">
        <w:t>실시간</w:t>
      </w:r>
      <w:r w:rsidRPr="68806B68">
        <w:t xml:space="preserve"> </w:t>
      </w:r>
      <w:r w:rsidRPr="68806B68">
        <w:t>뉴스</w:t>
      </w:r>
      <w:r w:rsidRPr="68806B68">
        <w:t xml:space="preserve"> </w:t>
      </w:r>
      <w:r w:rsidRPr="68806B68">
        <w:t>요약</w:t>
      </w:r>
      <w:r w:rsidRPr="68806B68">
        <w:t xml:space="preserve"> </w:t>
      </w:r>
      <w:r w:rsidRPr="68806B68">
        <w:t>오픈소스</w:t>
      </w:r>
      <w:r w:rsidRPr="68806B68">
        <w:t xml:space="preserve"> </w:t>
      </w:r>
      <w:r w:rsidRPr="68806B68">
        <w:t>프로젝트</w:t>
      </w:r>
      <w:bookmarkEnd w:id="13"/>
    </w:p>
    <w:p w14:paraId="3D1F56E9" w14:textId="77777777" w:rsidR="00B01769" w:rsidRDefault="00B01769" w:rsidP="00B01769">
      <w:pPr>
        <w:pStyle w:val="a8"/>
      </w:pPr>
      <w:r w:rsidRPr="68806B68">
        <w:t>GitHub 등에서는 실시간 뉴스 수집 및 요약을 위한 오픈소스 프로젝트가 다수 공유되고 있다.</w:t>
      </w:r>
      <w:r>
        <w:br/>
      </w:r>
      <w:r w:rsidRPr="68806B68">
        <w:t xml:space="preserve"> 예를 들어 itnews_qna_rag는 SQLite 및 FAISS를 이용해 IT 뉴스 요약 및 Q&amp;A 기능까지 제공하는 프로젝트이다. → 출처:</w:t>
      </w:r>
      <w:hyperlink r:id="rId14">
        <w:r w:rsidRPr="68806B68">
          <w:t xml:space="preserve"> </w:t>
        </w:r>
      </w:hyperlink>
      <w:r w:rsidRPr="68806B68">
        <w:rPr>
          <w:color w:val="1155CC"/>
          <w:u w:val="single"/>
        </w:rPr>
        <w:t>https://github.com/taejongK/itnews_qna_rag</w:t>
      </w:r>
    </w:p>
    <w:p w14:paraId="7655EF99" w14:textId="77777777" w:rsidR="00B01769" w:rsidRDefault="00B01769" w:rsidP="00B01769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rFonts w:ascii="맑은 고딕" w:eastAsia="맑은 고딕" w:hAnsi="맑은 고딕" w:cs="맑은 고딕"/>
          <w:sz w:val="22"/>
          <w:szCs w:val="22"/>
        </w:rPr>
      </w:pPr>
    </w:p>
    <w:p w14:paraId="59D5C14F" w14:textId="77777777" w:rsidR="00B01769" w:rsidRDefault="00B01769" w:rsidP="00B01769">
      <w:pPr>
        <w:pStyle w:val="2"/>
        <w:ind w:left="709"/>
      </w:pPr>
      <w:bookmarkStart w:id="14" w:name="_heading=h.gpp9x88vewqy"/>
      <w:bookmarkStart w:id="15" w:name="_Toc197767170"/>
      <w:bookmarkEnd w:id="14"/>
      <w:r w:rsidRPr="68806B68">
        <w:t>경쟁사</w:t>
      </w:r>
      <w:r w:rsidRPr="68806B68">
        <w:t xml:space="preserve"> </w:t>
      </w:r>
      <w:r w:rsidRPr="68806B68">
        <w:t>벤치마킹</w:t>
      </w:r>
      <w:bookmarkEnd w:id="15"/>
    </w:p>
    <w:p w14:paraId="7865CFEF" w14:textId="77777777" w:rsidR="00B01769" w:rsidRPr="00B01769" w:rsidRDefault="00B01769" w:rsidP="00B01769">
      <w:pPr>
        <w:pStyle w:val="a8"/>
        <w:rPr>
          <w:b/>
          <w:i/>
        </w:rPr>
      </w:pPr>
      <w:r w:rsidRPr="00B01769">
        <w:rPr>
          <w:b/>
        </w:rPr>
        <w:t>Bigkinds</w:t>
      </w:r>
    </w:p>
    <w:p w14:paraId="74E6F4AA" w14:textId="77777777" w:rsidR="00B01769" w:rsidRDefault="00B01769" w:rsidP="00B01769">
      <w:pPr>
        <w:pStyle w:val="a8"/>
        <w:ind w:leftChars="400" w:left="800"/>
      </w:pPr>
      <w:r w:rsidRPr="68806B68">
        <w:rPr>
          <w:b/>
          <w:bCs/>
        </w:rPr>
        <w:t>주요 기능</w:t>
      </w:r>
      <w:r w:rsidRPr="68806B68">
        <w:t>: 뉴스 빅데이터 분석, 기사 검색 및 필터링, 트렌드 분석 제공</w:t>
      </w:r>
    </w:p>
    <w:p w14:paraId="5B450CE0" w14:textId="77777777" w:rsidR="00B01769" w:rsidRDefault="00B01769" w:rsidP="00B01769">
      <w:pPr>
        <w:pStyle w:val="a8"/>
        <w:ind w:leftChars="400" w:left="800"/>
      </w:pPr>
      <w:r w:rsidRPr="68806B68">
        <w:rPr>
          <w:b/>
          <w:bCs/>
        </w:rPr>
        <w:t>차별화 포인트</w:t>
      </w:r>
      <w:r w:rsidRPr="68806B68">
        <w:t>: 사용자가 능동적으로 검색해야 하며, 자동 요약은 X, 맞춤형 이메일 발송 기능도 X</w:t>
      </w:r>
    </w:p>
    <w:p w14:paraId="030BD59B" w14:textId="77777777" w:rsidR="00B01769" w:rsidRDefault="00B01769" w:rsidP="00B01769">
      <w:pPr>
        <w:pStyle w:val="a8"/>
        <w:ind w:leftChars="400" w:left="800"/>
      </w:pPr>
      <w:r w:rsidRPr="68806B68">
        <w:t>링크: https://www.bigkinds.or.kr/</w:t>
      </w:r>
    </w:p>
    <w:p w14:paraId="780E41D2" w14:textId="77777777" w:rsidR="00B01769" w:rsidRDefault="00B01769" w:rsidP="00B01769">
      <w:pPr>
        <w:pStyle w:val="a8"/>
      </w:pPr>
    </w:p>
    <w:p w14:paraId="55FFFD11" w14:textId="77777777" w:rsidR="00B01769" w:rsidRPr="00B01769" w:rsidRDefault="00B01769" w:rsidP="00B01769">
      <w:pPr>
        <w:pStyle w:val="a8"/>
        <w:rPr>
          <w:b/>
          <w:i/>
        </w:rPr>
      </w:pPr>
      <w:r w:rsidRPr="00B01769">
        <w:rPr>
          <w:b/>
        </w:rPr>
        <w:t>Perplexity AI</w:t>
      </w:r>
    </w:p>
    <w:p w14:paraId="589C559B" w14:textId="77777777" w:rsidR="00B01769" w:rsidRDefault="00B01769" w:rsidP="00B01769">
      <w:pPr>
        <w:pStyle w:val="a8"/>
        <w:ind w:leftChars="400" w:left="800"/>
      </w:pPr>
      <w:r w:rsidRPr="68806B68">
        <w:rPr>
          <w:rFonts w:ascii="맑은 고딕" w:eastAsia="맑은 고딕" w:hAnsi="맑은 고딕" w:cs="맑은 고딕"/>
          <w:b/>
          <w:bCs/>
        </w:rPr>
        <w:t>주요 기능</w:t>
      </w:r>
      <w:sdt>
        <w:sdtPr>
          <w:tag w:val="goog_rdk_0"/>
          <w:id w:val="216889783"/>
        </w:sdtPr>
        <w:sdtContent>
          <w:r w:rsidRPr="68806B68">
            <w:rPr>
              <w:rFonts w:ascii="궁서" w:eastAsia="궁서" w:hAnsi="궁서"/>
            </w:rPr>
            <w:t xml:space="preserve">: </w:t>
          </w:r>
          <w:r w:rsidRPr="68806B68">
            <w:t>사용자 질문 기반 기사 요약 제공</w:t>
          </w:r>
        </w:sdtContent>
      </w:sdt>
    </w:p>
    <w:p w14:paraId="008D12C0" w14:textId="77777777" w:rsidR="00B01769" w:rsidRDefault="00B01769" w:rsidP="00B01769">
      <w:pPr>
        <w:pStyle w:val="a8"/>
        <w:ind w:leftChars="400" w:left="800"/>
      </w:pPr>
      <w:r w:rsidRPr="68806B68">
        <w:rPr>
          <w:rFonts w:ascii="맑은 고딕" w:eastAsia="맑은 고딕" w:hAnsi="맑은 고딕" w:cs="맑은 고딕"/>
          <w:b/>
          <w:bCs/>
        </w:rPr>
        <w:t>차별화 포인트</w:t>
      </w:r>
      <w:r w:rsidRPr="68806B68">
        <w:rPr>
          <w:rFonts w:ascii="맑은 고딕" w:eastAsia="맑은 고딕" w:hAnsi="맑은 고딕" w:cs="맑은 고딕"/>
        </w:rPr>
        <w:t>: 특정 회사에 대해 지속적으로 요약/구성된 뉴스 제공 기능은 없음</w:t>
      </w:r>
    </w:p>
    <w:p w14:paraId="3F14F165" w14:textId="77777777" w:rsidR="00B01769" w:rsidRDefault="00B01769" w:rsidP="00B01769">
      <w:pPr>
        <w:pStyle w:val="a8"/>
        <w:ind w:leftChars="400" w:left="800"/>
        <w:rPr>
          <w:rFonts w:ascii="맑은 고딕" w:eastAsia="맑은 고딕" w:hAnsi="맑은 고딕" w:cs="맑은 고딕"/>
        </w:rPr>
      </w:pPr>
      <w:r w:rsidRPr="68806B68">
        <w:rPr>
          <w:rFonts w:ascii="맑은 고딕" w:eastAsia="맑은 고딕" w:hAnsi="맑은 고딕" w:cs="맑은 고딕"/>
        </w:rPr>
        <w:t>링크: https://www.perplexity.ai/</w:t>
      </w:r>
    </w:p>
    <w:p w14:paraId="217D7886" w14:textId="77777777" w:rsidR="00B01769" w:rsidRDefault="00B01769" w:rsidP="00B01769">
      <w:pPr>
        <w:pStyle w:val="aff5"/>
        <w:keepLines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rFonts w:ascii="맑은 고딕" w:eastAsia="맑은 고딕" w:hAnsi="맑은 고딕" w:cs="맑은 고딕"/>
          <w:sz w:val="22"/>
          <w:szCs w:val="22"/>
        </w:rPr>
      </w:pPr>
    </w:p>
    <w:p w14:paraId="658580E6" w14:textId="77777777" w:rsidR="00B01769" w:rsidRDefault="00B01769" w:rsidP="00B01769">
      <w:pPr>
        <w:pStyle w:val="2"/>
      </w:pPr>
      <w:bookmarkStart w:id="16" w:name="_heading=h.rxpdecf3av66"/>
      <w:bookmarkStart w:id="17" w:name="_Toc197767171"/>
      <w:bookmarkEnd w:id="16"/>
      <w:r w:rsidRPr="68806B68">
        <w:t>요구사항</w:t>
      </w:r>
      <w:r w:rsidRPr="68806B68">
        <w:t xml:space="preserve"> </w:t>
      </w:r>
      <w:r w:rsidRPr="68806B68">
        <w:t>정의</w:t>
      </w:r>
      <w:bookmarkEnd w:id="17"/>
    </w:p>
    <w:p w14:paraId="4DAED7B0" w14:textId="77777777" w:rsidR="00B01769" w:rsidRDefault="00B01769" w:rsidP="00B01769">
      <w:pPr>
        <w:pStyle w:val="3"/>
        <w:rPr>
          <w:color w:val="000000"/>
        </w:rPr>
      </w:pPr>
      <w:bookmarkStart w:id="18" w:name="_Toc197767172"/>
      <w:r w:rsidRPr="68806B68">
        <w:t>주</w:t>
      </w:r>
      <w:r w:rsidRPr="68806B68">
        <w:t xml:space="preserve"> </w:t>
      </w:r>
      <w:r w:rsidRPr="68806B68">
        <w:t>사용자</w:t>
      </w:r>
      <w:r w:rsidRPr="68806B68">
        <w:t>(</w:t>
      </w:r>
      <w:r w:rsidRPr="68806B68">
        <w:t>고객</w:t>
      </w:r>
      <w:r w:rsidRPr="68806B68">
        <w:t>)</w:t>
      </w:r>
      <w:bookmarkEnd w:id="18"/>
    </w:p>
    <w:p w14:paraId="47955680" w14:textId="77777777" w:rsidR="00B01769" w:rsidRDefault="00B01769" w:rsidP="00B01769">
      <w:pPr>
        <w:pStyle w:val="aff5"/>
        <w:keepLines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/>
        <w:rPr>
          <w:rFonts w:ascii="맑은 고딕" w:eastAsia="맑은 고딕" w:hAnsi="맑은 고딕" w:cs="맑은 고딕"/>
          <w:color w:val="000000"/>
          <w:sz w:val="22"/>
          <w:szCs w:val="22"/>
        </w:rPr>
      </w:pPr>
      <w:r w:rsidRPr="66C090B3">
        <w:rPr>
          <w:rFonts w:ascii="맑은 고딕" w:eastAsia="맑은 고딕" w:hAnsi="맑은 고딕" w:cs="맑은 고딕"/>
          <w:sz w:val="22"/>
          <w:szCs w:val="22"/>
        </w:rPr>
        <w:t xml:space="preserve">기업 정보 담당자: 자사 또는 경쟁사에 대한 뉴스를 신속하게 파악하고, 전략 수립 및 보고서 작성에 활용하고자 하는 실무자 </w:t>
      </w:r>
    </w:p>
    <w:p w14:paraId="472444FD" w14:textId="77777777" w:rsidR="00B01769" w:rsidRDefault="00B01769" w:rsidP="00B01769">
      <w:pPr>
        <w:pStyle w:val="aff5"/>
        <w:keepLines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/>
        <w:rPr>
          <w:rFonts w:ascii="맑은 고딕" w:eastAsia="맑은 고딕" w:hAnsi="맑은 고딕" w:cs="맑은 고딕"/>
          <w:sz w:val="22"/>
          <w:szCs w:val="22"/>
        </w:rPr>
      </w:pPr>
      <w:r w:rsidRPr="66C090B3">
        <w:rPr>
          <w:rFonts w:ascii="맑은 고딕" w:eastAsia="맑은 고딕" w:hAnsi="맑은 고딕" w:cs="맑은 고딕"/>
          <w:sz w:val="22"/>
          <w:szCs w:val="22"/>
        </w:rPr>
        <w:t>투자자 및 애널리스트: 산업 동향과 특정 기업의 이슈를 실시간으로 파악하여 투자 전략 수립 및 분석 보고서에 활용하고자 하는 개인 및 기관 투자자</w:t>
      </w:r>
    </w:p>
    <w:p w14:paraId="55778B9B" w14:textId="77777777" w:rsidR="00B01769" w:rsidRDefault="00B01769" w:rsidP="00B01769">
      <w:pPr>
        <w:pStyle w:val="aff5"/>
        <w:keepLines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Chars="0"/>
        <w:rPr>
          <w:rFonts w:ascii="맑은 고딕" w:eastAsia="맑은 고딕" w:hAnsi="맑은 고딕" w:cs="맑은 고딕"/>
          <w:sz w:val="22"/>
          <w:szCs w:val="22"/>
        </w:rPr>
      </w:pPr>
      <w:r w:rsidRPr="66C090B3">
        <w:rPr>
          <w:rFonts w:ascii="맑은 고딕" w:eastAsia="맑은 고딕" w:hAnsi="맑은 고딕" w:cs="맑은 고딕"/>
          <w:sz w:val="22"/>
          <w:szCs w:val="22"/>
        </w:rPr>
        <w:t>관심 산업에 대한 뉴스를 원하는 일반 사용자: 특정 산업(예: 반도체, 친환경 에너지 등)에 관심이 있으며, 관련 뉴스를 효율적으로 모니터링하고 요약된 정보를 통해 빠르게 이슈를 파악하고자 하는 일반 사용자</w:t>
      </w:r>
    </w:p>
    <w:p w14:paraId="66339026" w14:textId="77777777" w:rsidR="00B01769" w:rsidRDefault="00B01769" w:rsidP="00B01769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rFonts w:ascii="맑은 고딕" w:eastAsia="맑은 고딕" w:hAnsi="맑은 고딕" w:cs="맑은 고딕"/>
          <w:color w:val="000000"/>
          <w:sz w:val="22"/>
          <w:szCs w:val="22"/>
        </w:rPr>
      </w:pPr>
      <w:r>
        <w:rPr>
          <w:rFonts w:ascii="맑은 고딕" w:eastAsia="맑은 고딕" w:hAnsi="맑은 고딕" w:cs="맑은 고딕"/>
          <w:color w:val="000000"/>
          <w:sz w:val="22"/>
          <w:szCs w:val="22"/>
        </w:rPr>
        <w:t xml:space="preserve"> </w:t>
      </w:r>
    </w:p>
    <w:p w14:paraId="632DEFA6" w14:textId="77777777" w:rsidR="00B01769" w:rsidRDefault="00B01769" w:rsidP="00B01769">
      <w:pPr>
        <w:pStyle w:val="3"/>
        <w:rPr>
          <w:color w:val="000000"/>
        </w:rPr>
      </w:pPr>
      <w:bookmarkStart w:id="19" w:name="_Toc197767173"/>
      <w:r w:rsidRPr="68806B68">
        <w:t>요구사항</w:t>
      </w:r>
      <w:bookmarkEnd w:id="19"/>
    </w:p>
    <w:p w14:paraId="744F9815" w14:textId="77777777" w:rsidR="00B01769" w:rsidRDefault="00B01769" w:rsidP="00B01769">
      <w:pPr>
        <w:pStyle w:val="aff5"/>
        <w:keepLines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Chars="0"/>
        <w:rPr>
          <w:rFonts w:ascii="맑은 고딕" w:eastAsia="맑은 고딕" w:hAnsi="맑은 고딕" w:cs="맑은 고딕"/>
          <w:sz w:val="22"/>
          <w:szCs w:val="22"/>
        </w:rPr>
      </w:pPr>
      <w:r w:rsidRPr="66C090B3">
        <w:rPr>
          <w:rFonts w:ascii="맑은 고딕" w:eastAsia="맑은 고딕" w:hAnsi="맑은 고딕" w:cs="맑은 고딕"/>
          <w:color w:val="000000" w:themeColor="text1"/>
          <w:sz w:val="22"/>
          <w:szCs w:val="22"/>
        </w:rPr>
        <w:t>기업/키워드/산업 기반 뉴스 수집</w:t>
      </w:r>
      <w:r w:rsidRPr="66C090B3">
        <w:rPr>
          <w:rFonts w:ascii="맑은 고딕" w:eastAsia="맑은 고딕" w:hAnsi="맑은 고딕" w:cs="맑은 고딕"/>
          <w:sz w:val="22"/>
          <w:szCs w:val="22"/>
        </w:rPr>
        <w:t xml:space="preserve">: 사용자가 입력한 </w:t>
      </w:r>
      <w:r w:rsidRPr="66C090B3">
        <w:rPr>
          <w:rFonts w:ascii="맑은 고딕" w:eastAsia="맑은 고딕" w:hAnsi="맑은 고딕" w:cs="맑은 고딕"/>
          <w:sz w:val="22"/>
          <w:szCs w:val="22"/>
          <w:lang w:eastAsia="ko-KR"/>
        </w:rPr>
        <w:t>언론사</w:t>
      </w:r>
      <w:r w:rsidRPr="66C090B3">
        <w:rPr>
          <w:rFonts w:ascii="맑은 고딕" w:eastAsia="맑은 고딕" w:hAnsi="맑은 고딕" w:cs="맑은 고딕"/>
          <w:sz w:val="22"/>
          <w:szCs w:val="22"/>
        </w:rPr>
        <w:t>, 키워드, 또는 산업 분야를 기반으로 관련 뉴스를 자동으로 검색하고 수집</w:t>
      </w:r>
    </w:p>
    <w:p w14:paraId="2C8A433C" w14:textId="77777777" w:rsidR="00B01769" w:rsidRDefault="00B01769" w:rsidP="00B01769">
      <w:pPr>
        <w:pStyle w:val="aff5"/>
        <w:keepLines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Chars="0"/>
        <w:rPr>
          <w:rFonts w:ascii="맑은 고딕" w:eastAsia="맑은 고딕" w:hAnsi="맑은 고딕" w:cs="맑은 고딕"/>
          <w:color w:val="000000" w:themeColor="text1"/>
          <w:sz w:val="22"/>
          <w:szCs w:val="22"/>
        </w:rPr>
      </w:pPr>
      <w:r w:rsidRPr="68806B68">
        <w:rPr>
          <w:rFonts w:ascii="맑은 고딕" w:eastAsia="맑은 고딕" w:hAnsi="맑은 고딕" w:cs="맑은 고딕"/>
          <w:color w:val="000000" w:themeColor="text1"/>
          <w:sz w:val="22"/>
          <w:szCs w:val="22"/>
        </w:rPr>
        <w:t xml:space="preserve">뉴스 요약 자동화: 수집된 뉴스 기사를 최신 언어모델을 활용하여 </w:t>
      </w:r>
      <w:r w:rsidRPr="68806B68">
        <w:rPr>
          <w:rFonts w:ascii="맑은 고딕" w:eastAsia="맑은 고딕" w:hAnsi="맑은 고딕" w:cs="맑은 고딕"/>
          <w:color w:val="000000" w:themeColor="text1"/>
          <w:sz w:val="22"/>
          <w:szCs w:val="22"/>
          <w:lang w:eastAsia="ko-KR"/>
        </w:rPr>
        <w:t xml:space="preserve">관련성 높은 뉴스를 선별하고 </w:t>
      </w:r>
      <w:r w:rsidRPr="68806B68">
        <w:rPr>
          <w:rFonts w:ascii="맑은 고딕" w:eastAsia="맑은 고딕" w:hAnsi="맑은 고딕" w:cs="맑은 고딕"/>
          <w:color w:val="000000" w:themeColor="text1"/>
          <w:sz w:val="22"/>
          <w:szCs w:val="22"/>
        </w:rPr>
        <w:t>핵심 내용을 중심으로 간결하게 요약</w:t>
      </w:r>
    </w:p>
    <w:p w14:paraId="4F4213F6" w14:textId="77777777" w:rsidR="00B01769" w:rsidRDefault="00B01769" w:rsidP="00B01769">
      <w:pPr>
        <w:pStyle w:val="aff5"/>
        <w:keepLines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Chars="0"/>
        <w:rPr>
          <w:rFonts w:ascii="맑은 고딕" w:eastAsia="맑은 고딕" w:hAnsi="맑은 고딕" w:cs="맑은 고딕"/>
          <w:sz w:val="22"/>
          <w:szCs w:val="22"/>
        </w:rPr>
      </w:pPr>
      <w:r w:rsidRPr="68806B68">
        <w:rPr>
          <w:rFonts w:ascii="맑은 고딕" w:eastAsia="맑은 고딕" w:hAnsi="맑은 고딕" w:cs="맑은 고딕"/>
          <w:color w:val="000000" w:themeColor="text1"/>
          <w:sz w:val="22"/>
          <w:szCs w:val="22"/>
        </w:rPr>
        <w:t>맞춤형 뉴스 전달: 사용자별 관심사에 맞는 뉴스를 자동으로 선별하여</w:t>
      </w:r>
      <w:r w:rsidRPr="68806B68">
        <w:rPr>
          <w:rFonts w:ascii="맑은 고딕" w:eastAsia="맑은 고딕" w:hAnsi="맑은 고딕" w:cs="맑은 고딕"/>
          <w:color w:val="000000" w:themeColor="text1"/>
          <w:sz w:val="22"/>
          <w:szCs w:val="22"/>
          <w:lang w:eastAsia="ko-KR"/>
        </w:rPr>
        <w:t xml:space="preserve"> 특정 시간에</w:t>
      </w:r>
      <w:r w:rsidRPr="68806B68">
        <w:rPr>
          <w:rFonts w:ascii="맑은 고딕" w:eastAsia="맑은 고딕" w:hAnsi="맑은 고딕" w:cs="맑은 고딕"/>
          <w:color w:val="000000" w:themeColor="text1"/>
          <w:sz w:val="22"/>
          <w:szCs w:val="22"/>
        </w:rPr>
        <w:t xml:space="preserve"> </w:t>
      </w:r>
      <w:r w:rsidRPr="68806B68">
        <w:rPr>
          <w:rFonts w:ascii="맑은 고딕" w:eastAsia="맑은 고딕" w:hAnsi="맑은 고딕" w:cs="맑은 고딕"/>
          <w:sz w:val="22"/>
          <w:szCs w:val="22"/>
        </w:rPr>
        <w:t>알림</w:t>
      </w:r>
    </w:p>
    <w:p w14:paraId="3504A2ED" w14:textId="77777777" w:rsidR="00B01769" w:rsidRDefault="00B01769" w:rsidP="00B01769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맑은 고딕" w:eastAsia="맑은 고딕" w:hAnsi="맑은 고딕" w:cs="맑은 고딕"/>
          <w:color w:val="000000"/>
          <w:sz w:val="22"/>
          <w:szCs w:val="22"/>
        </w:rPr>
      </w:pPr>
    </w:p>
    <w:p w14:paraId="0DEB40C8" w14:textId="77777777" w:rsidR="00B01769" w:rsidRDefault="00B01769" w:rsidP="00B01769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맑은 고딕" w:eastAsia="맑은 고딕" w:hAnsi="맑은 고딕" w:cs="맑은 고딕"/>
          <w:color w:val="000000" w:themeColor="text1"/>
          <w:sz w:val="22"/>
          <w:szCs w:val="22"/>
        </w:rPr>
      </w:pPr>
    </w:p>
    <w:p w14:paraId="1520F49A" w14:textId="77777777" w:rsidR="00B01769" w:rsidRDefault="00B01769" w:rsidP="00B01769">
      <w:pPr>
        <w:pStyle w:val="1"/>
      </w:pPr>
      <w:bookmarkStart w:id="20" w:name="_heading=h.opr551iiorzz"/>
      <w:bookmarkStart w:id="21" w:name="_Toc197767174"/>
      <w:bookmarkEnd w:id="20"/>
      <w:r w:rsidRPr="66C090B3">
        <w:lastRenderedPageBreak/>
        <w:t>서비스</w:t>
      </w:r>
      <w:r w:rsidRPr="66C090B3">
        <w:t xml:space="preserve"> </w:t>
      </w:r>
      <w:r w:rsidRPr="66C090B3">
        <w:t>설계</w:t>
      </w:r>
      <w:r w:rsidRPr="66C090B3">
        <w:t>(</w:t>
      </w:r>
      <w:r w:rsidRPr="66C090B3">
        <w:t>예시</w:t>
      </w:r>
      <w:r w:rsidRPr="66C090B3">
        <w:t>)</w:t>
      </w:r>
      <w:bookmarkEnd w:id="21"/>
    </w:p>
    <w:p w14:paraId="2C547769" w14:textId="77777777" w:rsidR="00B01769" w:rsidRDefault="00B01769" w:rsidP="00B01769">
      <w:pPr>
        <w:pStyle w:val="2"/>
      </w:pPr>
      <w:bookmarkStart w:id="22" w:name="_Toc197767175"/>
      <w:r w:rsidRPr="66C090B3">
        <w:t>서비스</w:t>
      </w:r>
      <w:r w:rsidRPr="66C090B3">
        <w:t xml:space="preserve"> </w:t>
      </w:r>
      <w:r w:rsidRPr="66C090B3">
        <w:t>개념</w:t>
      </w:r>
      <w:r w:rsidRPr="66C090B3">
        <w:t xml:space="preserve"> </w:t>
      </w:r>
      <w:r w:rsidRPr="66C090B3">
        <w:t>및</w:t>
      </w:r>
      <w:r w:rsidRPr="66C090B3">
        <w:t xml:space="preserve"> </w:t>
      </w:r>
      <w:r w:rsidRPr="66C090B3">
        <w:t>구조도</w:t>
      </w:r>
      <w:bookmarkEnd w:id="22"/>
    </w:p>
    <w:p w14:paraId="3F75CB37" w14:textId="77777777" w:rsidR="00B01769" w:rsidRDefault="00B01769" w:rsidP="00B01769">
      <w:pPr>
        <w:jc w:val="center"/>
      </w:pPr>
      <w:r>
        <w:rPr>
          <w:noProof/>
        </w:rPr>
        <w:drawing>
          <wp:inline distT="114300" distB="114300" distL="114300" distR="114300" wp14:anchorId="00DB85B4" wp14:editId="55810D49">
            <wp:extent cx="6351243" cy="3826413"/>
            <wp:effectExtent l="0" t="0" r="0" b="3175"/>
            <wp:docPr id="32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4306" cy="3834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01CF2E" w14:textId="77777777" w:rsidR="00B01769" w:rsidRDefault="00B01769" w:rsidP="00B01769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맑은 고딕" w:eastAsia="맑은 고딕" w:hAnsi="맑은 고딕" w:cs="맑은 고딕"/>
          <w:color w:val="000000"/>
          <w:sz w:val="22"/>
          <w:szCs w:val="22"/>
        </w:rPr>
      </w:pPr>
    </w:p>
    <w:p w14:paraId="5175D527" w14:textId="77777777" w:rsidR="00B01769" w:rsidRDefault="00B01769" w:rsidP="00B01769">
      <w:pPr>
        <w:pStyle w:val="2"/>
      </w:pPr>
      <w:bookmarkStart w:id="23" w:name="_Toc197767176"/>
      <w:r w:rsidRPr="66C090B3">
        <w:lastRenderedPageBreak/>
        <w:t xml:space="preserve">UX </w:t>
      </w:r>
      <w:r w:rsidRPr="66C090B3">
        <w:t>설계</w:t>
      </w:r>
      <w:bookmarkEnd w:id="23"/>
    </w:p>
    <w:p w14:paraId="307F10E9" w14:textId="77777777" w:rsidR="00B01769" w:rsidRDefault="00B01769" w:rsidP="00B01769">
      <w:pPr>
        <w:keepLines/>
        <w:spacing w:after="120" w:line="240" w:lineRule="auto"/>
      </w:pPr>
      <w:r>
        <w:rPr>
          <w:noProof/>
        </w:rPr>
        <w:drawing>
          <wp:inline distT="0" distB="0" distL="0" distR="0" wp14:anchorId="54C01E6A" wp14:editId="695BB6E9">
            <wp:extent cx="6198343" cy="3936785"/>
            <wp:effectExtent l="0" t="0" r="0" b="0"/>
            <wp:docPr id="1574075046" name="그림 1574075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343" cy="393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8906" w14:textId="77777777" w:rsidR="00B01769" w:rsidRDefault="00B01769" w:rsidP="00B01769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맑은 고딕" w:eastAsia="맑은 고딕" w:hAnsi="맑은 고딕" w:cs="맑은 고딕"/>
          <w:sz w:val="22"/>
          <w:szCs w:val="22"/>
        </w:rPr>
      </w:pPr>
      <w:r>
        <w:rPr>
          <w:noProof/>
        </w:rPr>
        <w:drawing>
          <wp:inline distT="0" distB="0" distL="0" distR="0" wp14:anchorId="7E84F789" wp14:editId="4E193C61">
            <wp:extent cx="6236455" cy="3314872"/>
            <wp:effectExtent l="0" t="0" r="0" b="0"/>
            <wp:docPr id="609799752" name="그림 609799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455" cy="331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5E81" w14:textId="77777777" w:rsidR="00B01769" w:rsidRDefault="00B01769" w:rsidP="00B01769">
      <w:pPr>
        <w:pStyle w:val="1"/>
        <w:rPr>
          <w:lang w:eastAsia="ko-KR"/>
        </w:rPr>
      </w:pPr>
      <w:bookmarkStart w:id="24" w:name="_heading=h.4htktyiarqi7" w:colFirst="0" w:colLast="0"/>
      <w:bookmarkStart w:id="25" w:name="_Toc197767177"/>
      <w:bookmarkEnd w:id="24"/>
      <w:r>
        <w:lastRenderedPageBreak/>
        <w:t>데이터</w:t>
      </w:r>
      <w:r>
        <w:t xml:space="preserve"> </w:t>
      </w:r>
      <w:r>
        <w:t>설계</w:t>
      </w:r>
      <w:bookmarkEnd w:id="25"/>
    </w:p>
    <w:p w14:paraId="75CF64F5" w14:textId="77777777" w:rsidR="00B01769" w:rsidRPr="009A7544" w:rsidRDefault="00B01769" w:rsidP="00B01769">
      <w:pPr>
        <w:pStyle w:val="a8"/>
      </w:pPr>
      <w:r w:rsidRPr="68806B68">
        <w:t xml:space="preserve"> (1) 데이터 수집</w:t>
      </w:r>
    </w:p>
    <w:p w14:paraId="30611300" w14:textId="77777777" w:rsidR="00B01769" w:rsidRPr="009A7544" w:rsidRDefault="00B01769" w:rsidP="00B01769">
      <w:pPr>
        <w:pStyle w:val="a8"/>
      </w:pPr>
      <w:r>
        <w:rPr>
          <w:rFonts w:hint="eastAsia"/>
        </w:rPr>
        <w:t xml:space="preserve">- </w:t>
      </w:r>
      <w:r w:rsidRPr="009A7544">
        <w:rPr>
          <w:rFonts w:hint="eastAsia"/>
        </w:rPr>
        <w:t>출처: Naver News API</w:t>
      </w:r>
    </w:p>
    <w:p w14:paraId="1722B48E" w14:textId="77777777" w:rsidR="00B01769" w:rsidRPr="009A7544" w:rsidRDefault="00B01769" w:rsidP="00B01769">
      <w:pPr>
        <w:pStyle w:val="a8"/>
      </w:pPr>
      <w:r>
        <w:rPr>
          <w:rFonts w:hint="eastAsia"/>
        </w:rPr>
        <w:t xml:space="preserve">- </w:t>
      </w:r>
      <w:r w:rsidRPr="009A7544">
        <w:rPr>
          <w:rFonts w:hint="eastAsia"/>
        </w:rPr>
        <w:t>수집 기준: 키워드 기반 최신 뉴스, 하루 100건 내외</w:t>
      </w:r>
    </w:p>
    <w:p w14:paraId="29755EFD" w14:textId="77777777" w:rsidR="00B01769" w:rsidRPr="009A7544" w:rsidRDefault="00B01769" w:rsidP="00B01769">
      <w:pPr>
        <w:pStyle w:val="a8"/>
      </w:pPr>
      <w:r>
        <w:rPr>
          <w:rFonts w:hint="eastAsia"/>
        </w:rPr>
        <w:t xml:space="preserve">- </w:t>
      </w:r>
      <w:r w:rsidRPr="009A7544">
        <w:rPr>
          <w:rFonts w:hint="eastAsia"/>
        </w:rPr>
        <w:t>포맷: title, content, link, date, journal 등의 JSON 구조</w:t>
      </w:r>
    </w:p>
    <w:p w14:paraId="16C9DA9E" w14:textId="77777777" w:rsidR="00B01769" w:rsidRPr="009A7544" w:rsidRDefault="00B01769" w:rsidP="00B01769">
      <w:pPr>
        <w:pStyle w:val="a8"/>
      </w:pPr>
      <w:r>
        <w:rPr>
          <w:rFonts w:hint="eastAsia"/>
        </w:rPr>
        <w:t xml:space="preserve">- </w:t>
      </w:r>
      <w:r w:rsidRPr="009A7544">
        <w:rPr>
          <w:rFonts w:hint="eastAsia"/>
        </w:rPr>
        <w:t>저장 위치: data/news.json 형태로 정형화</w:t>
      </w:r>
    </w:p>
    <w:p w14:paraId="58D4968B" w14:textId="77777777" w:rsidR="00B01769" w:rsidRDefault="00B01769" w:rsidP="00B01769">
      <w:pPr>
        <w:ind w:leftChars="485" w:left="970"/>
        <w:rPr>
          <w:rFonts w:ascii="맑은 고딕" w:eastAsia="맑은 고딕" w:hAnsi="맑은 고딕" w:cs="맑은 고딕"/>
          <w:sz w:val="22"/>
          <w:szCs w:val="22"/>
          <w:lang w:eastAsia="ko-KR"/>
        </w:rPr>
      </w:pPr>
      <w:r>
        <w:rPr>
          <w:noProof/>
        </w:rPr>
        <w:drawing>
          <wp:inline distT="0" distB="0" distL="0" distR="0" wp14:anchorId="392E2796" wp14:editId="3AB170DF">
            <wp:extent cx="3549650" cy="1892300"/>
            <wp:effectExtent l="0" t="0" r="0" b="0"/>
            <wp:docPr id="327" name="image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46B5" w14:textId="77777777" w:rsidR="00B01769" w:rsidRDefault="00B01769" w:rsidP="00B01769">
      <w:pPr>
        <w:ind w:leftChars="485" w:left="970"/>
        <w:rPr>
          <w:rFonts w:ascii="맑은 고딕" w:eastAsia="맑은 고딕" w:hAnsi="맑은 고딕" w:cs="맑은 고딕"/>
          <w:sz w:val="22"/>
          <w:szCs w:val="22"/>
          <w:lang w:eastAsia="ko-KR"/>
        </w:rPr>
      </w:pPr>
      <w:r>
        <w:rPr>
          <w:rFonts w:ascii="맑은 고딕" w:eastAsia="맑은 고딕" w:hAnsi="맑은 고딕" w:cs="맑은 고딕"/>
          <w:noProof/>
          <w:sz w:val="22"/>
          <w:szCs w:val="22"/>
        </w:rPr>
        <w:drawing>
          <wp:inline distT="114300" distB="114300" distL="114300" distR="114300" wp14:anchorId="4443EA83" wp14:editId="7C8872B6">
            <wp:extent cx="3549650" cy="1892300"/>
            <wp:effectExtent l="0" t="0" r="0" b="0"/>
            <wp:docPr id="83526268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9909" cy="1892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C58365" w14:textId="77777777" w:rsidR="00B01769" w:rsidRDefault="00B01769" w:rsidP="00B01769">
      <w:pPr>
        <w:ind w:left="170"/>
        <w:rPr>
          <w:rFonts w:ascii="맑은 고딕" w:eastAsia="맑은 고딕" w:hAnsi="맑은 고딕" w:cs="맑은 고딕"/>
          <w:sz w:val="22"/>
          <w:szCs w:val="22"/>
          <w:lang w:eastAsia="ko-KR"/>
        </w:rPr>
      </w:pPr>
    </w:p>
    <w:p w14:paraId="554E740F" w14:textId="77777777" w:rsidR="00B01769" w:rsidRPr="00927644" w:rsidRDefault="00B01769" w:rsidP="00B01769">
      <w:pPr>
        <w:pStyle w:val="a8"/>
      </w:pPr>
      <w:r w:rsidRPr="68806B68">
        <w:t>(2) 전처리 및 필터링</w:t>
      </w:r>
    </w:p>
    <w:p w14:paraId="3DC75065" w14:textId="77777777" w:rsidR="00B01769" w:rsidRPr="00927644" w:rsidRDefault="00B01769" w:rsidP="00B01769">
      <w:pPr>
        <w:pStyle w:val="a8"/>
      </w:pPr>
      <w:r>
        <w:rPr>
          <w:rFonts w:hint="eastAsia"/>
        </w:rPr>
        <w:t xml:space="preserve">- </w:t>
      </w:r>
      <w:r w:rsidRPr="00927644">
        <w:rPr>
          <w:rFonts w:hint="eastAsia"/>
        </w:rPr>
        <w:t>url을 매핑하여 언론사 데이터 추가</w:t>
      </w:r>
    </w:p>
    <w:p w14:paraId="22641094" w14:textId="77777777" w:rsidR="00B01769" w:rsidRDefault="00B01769" w:rsidP="00B01769">
      <w:pPr>
        <w:pStyle w:val="a8"/>
      </w:pPr>
      <w:r w:rsidRPr="68806B68">
        <w:t>- 날짜 포맷을 변경하고, url을 활용해 BeautifulSoup으로 기사 본문 크롤링 후 json 파일로 저장</w:t>
      </w:r>
    </w:p>
    <w:p w14:paraId="73DCC817" w14:textId="77777777" w:rsidR="00B01769" w:rsidRDefault="00B01769" w:rsidP="00B01769">
      <w:pPr>
        <w:pStyle w:val="a8"/>
      </w:pPr>
    </w:p>
    <w:p w14:paraId="77F521BF" w14:textId="77777777" w:rsidR="00B01769" w:rsidRDefault="00B01769" w:rsidP="00B01769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Chars="385" w:left="770"/>
        <w:rPr>
          <w:rFonts w:ascii="맑은 고딕" w:eastAsia="맑은 고딕" w:hAnsi="맑은 고딕" w:cs="맑은 고딕"/>
          <w:sz w:val="22"/>
          <w:szCs w:val="22"/>
          <w:lang w:eastAsia="ko-KR"/>
        </w:rPr>
      </w:pPr>
      <w:r>
        <w:rPr>
          <w:rFonts w:ascii="맑은 고딕" w:eastAsia="맑은 고딕" w:hAnsi="맑은 고딕" w:cs="맑은 고딕"/>
          <w:noProof/>
          <w:sz w:val="22"/>
          <w:szCs w:val="22"/>
        </w:rPr>
        <w:lastRenderedPageBreak/>
        <w:drawing>
          <wp:inline distT="114300" distB="114300" distL="114300" distR="114300" wp14:anchorId="19A5A921" wp14:editId="035617F5">
            <wp:extent cx="2199323" cy="1526220"/>
            <wp:effectExtent l="0" t="0" r="0" b="0"/>
            <wp:docPr id="32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9323" cy="1526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E1B1A0" wp14:editId="256813A1">
            <wp:extent cx="3882107" cy="1515650"/>
            <wp:effectExtent l="0" t="0" r="0" b="0"/>
            <wp:docPr id="1695094138" name="image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765"/>
                    <a:stretch>
                      <a:fillRect/>
                    </a:stretch>
                  </pic:blipFill>
                  <pic:spPr>
                    <a:xfrm>
                      <a:off x="0" y="0"/>
                      <a:ext cx="3882107" cy="151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A549" w14:textId="77777777" w:rsidR="00B01769" w:rsidRDefault="00B01769" w:rsidP="00B01769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Chars="385" w:left="770"/>
        <w:rPr>
          <w:rFonts w:ascii="맑은 고딕" w:eastAsia="맑은 고딕" w:hAnsi="맑은 고딕" w:cs="맑은 고딕"/>
          <w:sz w:val="22"/>
          <w:szCs w:val="22"/>
          <w:lang w:eastAsia="ko-KR"/>
        </w:rPr>
      </w:pPr>
      <w:r>
        <w:rPr>
          <w:noProof/>
        </w:rPr>
        <w:drawing>
          <wp:inline distT="0" distB="0" distL="0" distR="0" wp14:anchorId="24C5CC6D" wp14:editId="53402945">
            <wp:extent cx="3882107" cy="1515650"/>
            <wp:effectExtent l="0" t="0" r="0" b="0"/>
            <wp:docPr id="706132870" name="image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765"/>
                    <a:stretch>
                      <a:fillRect/>
                    </a:stretch>
                  </pic:blipFill>
                  <pic:spPr>
                    <a:xfrm>
                      <a:off x="0" y="0"/>
                      <a:ext cx="3882107" cy="151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FD8F99" w14:textId="77777777" w:rsidR="00B01769" w:rsidRPr="00785CDE" w:rsidRDefault="00B01769" w:rsidP="00B01769">
      <w:pPr>
        <w:pStyle w:val="a8"/>
      </w:pPr>
      <w:r w:rsidRPr="68806B68">
        <w:t>(3) 임베딩 및 벡터화</w:t>
      </w:r>
    </w:p>
    <w:p w14:paraId="6D7AD59E" w14:textId="77777777" w:rsidR="00B01769" w:rsidRPr="00785CDE" w:rsidRDefault="00B01769" w:rsidP="00B01769">
      <w:pPr>
        <w:pStyle w:val="a8"/>
      </w:pPr>
      <w:r>
        <w:rPr>
          <w:rFonts w:hint="eastAsia"/>
        </w:rPr>
        <w:t xml:space="preserve">- </w:t>
      </w:r>
      <w:r w:rsidRPr="00785CDE">
        <w:rPr>
          <w:rFonts w:hint="eastAsia"/>
        </w:rPr>
        <w:t>임베딩 모델: OpenAI text-embedding-ada-002</w:t>
      </w:r>
      <w:r>
        <w:rPr>
          <w:rFonts w:hint="eastAsia"/>
        </w:rPr>
        <w:t>,</w:t>
      </w:r>
      <w:r w:rsidRPr="00785CDE">
        <w:rPr>
          <w:rFonts w:hint="eastAsia"/>
        </w:rPr>
        <w:t xml:space="preserve"> KoSBERT (jhgan/ko-sbert-nli)</w:t>
      </w:r>
      <w:r>
        <w:rPr>
          <w:rFonts w:hint="eastAsia"/>
        </w:rPr>
        <w:t xml:space="preserve"> </w:t>
      </w:r>
    </w:p>
    <w:p w14:paraId="1C62041D" w14:textId="77777777" w:rsidR="00B01769" w:rsidRPr="00785CDE" w:rsidRDefault="00B01769" w:rsidP="00B01769">
      <w:pPr>
        <w:pStyle w:val="a8"/>
      </w:pPr>
      <w:r>
        <w:rPr>
          <w:rFonts w:hint="eastAsia"/>
        </w:rPr>
        <w:t xml:space="preserve">- </w:t>
      </w:r>
      <w:r w:rsidRPr="00785CDE">
        <w:rPr>
          <w:rFonts w:hint="eastAsia"/>
        </w:rPr>
        <w:t>기사별로 title + content를 하나의 문장으로 연결 후 임베딩 수행</w:t>
      </w:r>
    </w:p>
    <w:p w14:paraId="77448DCB" w14:textId="77777777" w:rsidR="00B01769" w:rsidRPr="00785CDE" w:rsidRDefault="00B01769" w:rsidP="00B01769">
      <w:pPr>
        <w:pStyle w:val="a8"/>
      </w:pPr>
      <w:r>
        <w:rPr>
          <w:rFonts w:hint="eastAsia"/>
        </w:rPr>
        <w:t xml:space="preserve">- </w:t>
      </w:r>
      <w:r w:rsidRPr="00785CDE">
        <w:rPr>
          <w:rFonts w:hint="eastAsia"/>
        </w:rPr>
        <w:t>벡터 크기: 768차원 (KoSBERT 기준)</w:t>
      </w:r>
    </w:p>
    <w:p w14:paraId="1C00ACF8" w14:textId="77777777" w:rsidR="00B01769" w:rsidRDefault="00B01769" w:rsidP="00B01769">
      <w:pPr>
        <w:pStyle w:val="a8"/>
      </w:pPr>
      <w:r>
        <w:rPr>
          <w:rFonts w:hint="eastAsia"/>
        </w:rPr>
        <w:t xml:space="preserve">- </w:t>
      </w:r>
      <w:r w:rsidRPr="00785CDE">
        <w:rPr>
          <w:rFonts w:hint="eastAsia"/>
        </w:rPr>
        <w:t>벡터 객체 구성: Document(page_content=..., metadata={title, date, link})</w:t>
      </w:r>
    </w:p>
    <w:p w14:paraId="60F86242" w14:textId="77777777" w:rsidR="00B01769" w:rsidRDefault="00B01769" w:rsidP="00B01769">
      <w:pPr>
        <w:pStyle w:val="a8"/>
      </w:pPr>
    </w:p>
    <w:p w14:paraId="33DE78B6" w14:textId="77777777" w:rsidR="00B01769" w:rsidRPr="00884AF0" w:rsidRDefault="00B01769" w:rsidP="00B01769">
      <w:pPr>
        <w:pStyle w:val="a8"/>
      </w:pPr>
      <w:r w:rsidRPr="68806B68">
        <w:t>(4) 벡터 DB 저장 (ChromaDB)</w:t>
      </w:r>
    </w:p>
    <w:p w14:paraId="78C9A5D2" w14:textId="77777777" w:rsidR="00B01769" w:rsidRPr="00884AF0" w:rsidRDefault="00B01769" w:rsidP="00B01769">
      <w:pPr>
        <w:pStyle w:val="a8"/>
      </w:pPr>
      <w:r>
        <w:rPr>
          <w:rFonts w:hint="eastAsia"/>
        </w:rPr>
        <w:t xml:space="preserve">- </w:t>
      </w:r>
      <w:r w:rsidRPr="00884AF0">
        <w:rPr>
          <w:rFonts w:hint="eastAsia"/>
        </w:rPr>
        <w:t>저장 경로: ./chroma_news_db</w:t>
      </w:r>
    </w:p>
    <w:p w14:paraId="6AEB62F8" w14:textId="77777777" w:rsidR="00B01769" w:rsidRPr="00884AF0" w:rsidRDefault="00B01769" w:rsidP="00B01769">
      <w:pPr>
        <w:pStyle w:val="a8"/>
      </w:pPr>
      <w:r>
        <w:rPr>
          <w:rFonts w:hint="eastAsia"/>
        </w:rPr>
        <w:t xml:space="preserve">- </w:t>
      </w:r>
      <w:r w:rsidRPr="00884AF0">
        <w:rPr>
          <w:rFonts w:hint="eastAsia"/>
        </w:rPr>
        <w:t>ChromaDB는 빠른 유사도 검색을 위해 cosine similarity 기반 인덱싱 제공</w:t>
      </w:r>
    </w:p>
    <w:p w14:paraId="6340C3B2" w14:textId="77777777" w:rsidR="00B01769" w:rsidRPr="00884AF0" w:rsidRDefault="00B01769" w:rsidP="00B01769">
      <w:pPr>
        <w:pStyle w:val="a8"/>
      </w:pPr>
      <w:r>
        <w:rPr>
          <w:rFonts w:hint="eastAsia"/>
        </w:rPr>
        <w:t>- c</w:t>
      </w:r>
      <w:r>
        <w:t>hroma DB 구조</w:t>
      </w:r>
    </w:p>
    <w:sdt>
      <w:sdtPr>
        <w:tag w:val="goog_rdk_1"/>
        <w:id w:val="-952639114"/>
        <w:lock w:val="contentLocked"/>
      </w:sdtPr>
      <w:sdtContent>
        <w:tbl>
          <w:tblPr>
            <w:tblW w:w="9945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4095"/>
            <w:gridCol w:w="4275"/>
            <w:gridCol w:w="1575"/>
          </w:tblGrid>
          <w:tr w:rsidR="00B01769" w14:paraId="54F4B9FF" w14:textId="77777777" w:rsidTr="00BC6386">
            <w:tc>
              <w:tcPr>
                <w:tcW w:w="409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6A06A64" w14:textId="77777777" w:rsidR="00B01769" w:rsidRDefault="00B01769" w:rsidP="00BC6386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rFonts w:ascii="맑은 고딕" w:eastAsia="맑은 고딕" w:hAnsi="맑은 고딕" w:cs="맑은 고딕"/>
                  </w:rPr>
                </w:pPr>
                <w:r>
                  <w:rPr>
                    <w:rFonts w:ascii="맑은 고딕" w:eastAsia="맑은 고딕" w:hAnsi="맑은 고딕" w:cs="맑은 고딕"/>
                  </w:rPr>
                  <w:t>content</w:t>
                </w:r>
              </w:p>
            </w:tc>
            <w:tc>
              <w:tcPr>
                <w:tcW w:w="427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31E594B" w14:textId="77777777" w:rsidR="00B01769" w:rsidRDefault="00B01769" w:rsidP="00BC6386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rFonts w:ascii="맑은 고딕" w:eastAsia="맑은 고딕" w:hAnsi="맑은 고딕" w:cs="맑은 고딕"/>
                  </w:rPr>
                </w:pPr>
                <w:r>
                  <w:rPr>
                    <w:rFonts w:ascii="맑은 고딕" w:eastAsia="맑은 고딕" w:hAnsi="맑은 고딕" w:cs="맑은 고딕"/>
                  </w:rPr>
                  <w:t>metadata</w:t>
                </w:r>
              </w:p>
            </w:tc>
            <w:tc>
              <w:tcPr>
                <w:tcW w:w="157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E54595B" w14:textId="77777777" w:rsidR="00B01769" w:rsidRDefault="00B01769" w:rsidP="00BC6386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rFonts w:ascii="맑은 고딕" w:eastAsia="맑은 고딕" w:hAnsi="맑은 고딕" w:cs="맑은 고딕"/>
                  </w:rPr>
                </w:pPr>
                <w:r>
                  <w:rPr>
                    <w:rFonts w:ascii="맑은 고딕" w:eastAsia="맑은 고딕" w:hAnsi="맑은 고딕" w:cs="맑은 고딕"/>
                  </w:rPr>
                  <w:t>ids</w:t>
                </w:r>
              </w:p>
            </w:tc>
          </w:tr>
          <w:tr w:rsidR="00B01769" w14:paraId="79FAD6D5" w14:textId="77777777" w:rsidTr="00BC6386">
            <w:tc>
              <w:tcPr>
                <w:tcW w:w="409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B903F7B" w14:textId="77777777" w:rsidR="00B01769" w:rsidRDefault="00B01769" w:rsidP="00BC6386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rFonts w:ascii="맑은 고딕" w:eastAsia="맑은 고딕" w:hAnsi="맑은 고딕" w:cs="맑은 고딕"/>
                  </w:rPr>
                </w:pPr>
                <w:r>
                  <w:rPr>
                    <w:rFonts w:ascii="맑은 고딕" w:eastAsia="맑은 고딕" w:hAnsi="맑은 고딕" w:cs="맑은 고딕"/>
                  </w:rPr>
                  <w:t>검색 및 유사도 분석 대상인 뉴스 본문</w:t>
                </w:r>
              </w:p>
            </w:tc>
            <w:tc>
              <w:tcPr>
                <w:tcW w:w="427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7E03556" w14:textId="77777777" w:rsidR="00B01769" w:rsidRDefault="00B01769" w:rsidP="00BC6386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rFonts w:ascii="맑은 고딕" w:eastAsia="맑은 고딕" w:hAnsi="맑은 고딕" w:cs="맑은 고딕"/>
                  </w:rPr>
                </w:pPr>
                <w:r>
                  <w:rPr>
                    <w:rFonts w:ascii="맑은 고딕" w:eastAsia="맑은 고딕" w:hAnsi="맑은 고딕" w:cs="맑은 고딕"/>
                  </w:rPr>
                  <w:t>부가정보 (기사 제목, 날짜, 링크, 언론사)</w:t>
                </w:r>
              </w:p>
            </w:tc>
            <w:tc>
              <w:tcPr>
                <w:tcW w:w="157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F6B1468" w14:textId="77777777" w:rsidR="00B01769" w:rsidRDefault="00B01769" w:rsidP="00BC6386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rFonts w:ascii="맑은 고딕" w:eastAsia="맑은 고딕" w:hAnsi="맑은 고딕" w:cs="맑은 고딕"/>
                  </w:rPr>
                </w:pPr>
                <w:r>
                  <w:rPr>
                    <w:rFonts w:ascii="맑은 고딕" w:eastAsia="맑은 고딕" w:hAnsi="맑은 고딕" w:cs="맑은 고딕"/>
                  </w:rPr>
                  <w:t>식별자</w:t>
                </w:r>
              </w:p>
            </w:tc>
          </w:tr>
        </w:tbl>
      </w:sdtContent>
    </w:sdt>
    <w:p w14:paraId="2710AFBA" w14:textId="77777777" w:rsidR="00B01769" w:rsidRDefault="00B01769" w:rsidP="00B01769"/>
    <w:p w14:paraId="46324045" w14:textId="77777777" w:rsidR="00B01769" w:rsidRDefault="00B01769" w:rsidP="00B01769"/>
    <w:p w14:paraId="10D87EC5" w14:textId="77777777" w:rsidR="00B01769" w:rsidRDefault="00B01769" w:rsidP="00B01769">
      <w:pPr>
        <w:pStyle w:val="1"/>
      </w:pPr>
      <w:bookmarkStart w:id="26" w:name="_Toc197767178"/>
      <w:r w:rsidRPr="68806B68">
        <w:t>프로그램</w:t>
      </w:r>
      <w:r w:rsidRPr="68806B68">
        <w:t xml:space="preserve"> </w:t>
      </w:r>
      <w:r w:rsidRPr="68806B68">
        <w:t>모듈</w:t>
      </w:r>
      <w:r w:rsidRPr="68806B68">
        <w:t xml:space="preserve"> </w:t>
      </w:r>
      <w:r w:rsidRPr="68806B68">
        <w:t>구조</w:t>
      </w:r>
      <w:r w:rsidRPr="68806B68">
        <w:t xml:space="preserve">, </w:t>
      </w:r>
      <w:r w:rsidRPr="68806B68">
        <w:t>모델</w:t>
      </w:r>
      <w:r w:rsidRPr="68806B68">
        <w:t xml:space="preserve"> </w:t>
      </w:r>
      <w:r w:rsidRPr="68806B68">
        <w:t>및</w:t>
      </w:r>
      <w:r w:rsidRPr="68806B68">
        <w:t xml:space="preserve"> </w:t>
      </w:r>
      <w:r w:rsidRPr="68806B68">
        <w:t>알고리즘</w:t>
      </w:r>
      <w:r w:rsidRPr="68806B68">
        <w:t xml:space="preserve"> </w:t>
      </w:r>
      <w:r w:rsidRPr="68806B68">
        <w:t>설계</w:t>
      </w:r>
      <w:bookmarkEnd w:id="26"/>
    </w:p>
    <w:p w14:paraId="5C840E07" w14:textId="77777777" w:rsidR="00B01769" w:rsidRDefault="00B01769" w:rsidP="00B01769"/>
    <w:p w14:paraId="511B00CD" w14:textId="77777777" w:rsidR="00B01769" w:rsidRDefault="00B01769" w:rsidP="00B01769">
      <w:r>
        <w:rPr>
          <w:noProof/>
        </w:rPr>
        <w:drawing>
          <wp:inline distT="0" distB="0" distL="0" distR="0" wp14:anchorId="5F7C1455" wp14:editId="3624D9AB">
            <wp:extent cx="6343650" cy="2447925"/>
            <wp:effectExtent l="0" t="0" r="0" b="0"/>
            <wp:docPr id="516750622" name="그림 516750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A5A5" w14:textId="77777777" w:rsidR="00B01769" w:rsidRDefault="00B01769" w:rsidP="00B01769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rFonts w:ascii="맑은 고딕" w:eastAsia="맑은 고딕" w:hAnsi="맑은 고딕" w:cs="맑은 고딕"/>
          <w:color w:val="000000"/>
          <w:sz w:val="22"/>
          <w:szCs w:val="22"/>
          <w:lang w:eastAsia="ko-KR"/>
        </w:rPr>
      </w:pPr>
    </w:p>
    <w:p w14:paraId="11B1775F" w14:textId="77777777" w:rsidR="00B01769" w:rsidRDefault="00B01769" w:rsidP="00B01769">
      <w:pPr>
        <w:pStyle w:val="1"/>
      </w:pPr>
      <w:bookmarkStart w:id="27" w:name="_heading=h.bw0fgyjkouq5" w:colFirst="0" w:colLast="0"/>
      <w:bookmarkStart w:id="28" w:name="_Toc197767179"/>
      <w:bookmarkEnd w:id="27"/>
      <w:r>
        <w:t>테스트</w:t>
      </w:r>
      <w:r>
        <w:t xml:space="preserve"> </w:t>
      </w:r>
      <w:r>
        <w:t>계획</w:t>
      </w:r>
      <w:bookmarkEnd w:id="28"/>
    </w:p>
    <w:p w14:paraId="603D357A" w14:textId="77777777" w:rsidR="00B01769" w:rsidRDefault="00B01769" w:rsidP="00B01769">
      <w:pPr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맑은 고딕" w:eastAsia="맑은 고딕" w:hAnsi="맑은 고딕" w:cs="맑은 고딕"/>
          <w:color w:val="000000"/>
          <w:sz w:val="22"/>
          <w:szCs w:val="22"/>
        </w:rPr>
      </w:pPr>
      <w:r w:rsidRPr="68806B68">
        <w:rPr>
          <w:rFonts w:ascii="맑은 고딕" w:eastAsia="맑은 고딕" w:hAnsi="맑은 고딕" w:cs="맑은 고딕"/>
          <w:b/>
          <w:bCs/>
          <w:sz w:val="22"/>
          <w:szCs w:val="22"/>
        </w:rPr>
        <w:t>정확도</w:t>
      </w:r>
      <w:r w:rsidRPr="68806B68">
        <w:rPr>
          <w:rFonts w:ascii="맑은 고딕" w:eastAsia="맑은 고딕" w:hAnsi="맑은 고딕" w:cs="맑은 고딕"/>
          <w:sz w:val="22"/>
          <w:szCs w:val="22"/>
        </w:rPr>
        <w:t>: 벡터 검색(RAG)을 통해 제공되는 뉴스 콘텐츠가 사용자의 키워드 또는 관심 주제와 얼마나 일치하는지를 평가</w:t>
      </w:r>
    </w:p>
    <w:p w14:paraId="27396B7A" w14:textId="77777777" w:rsidR="00B01769" w:rsidRDefault="00B01769" w:rsidP="00B01769">
      <w:pPr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맑은 고딕" w:eastAsia="맑은 고딕" w:hAnsi="맑은 고딕" w:cs="맑은 고딕"/>
          <w:sz w:val="22"/>
          <w:szCs w:val="22"/>
        </w:rPr>
      </w:pPr>
      <w:r w:rsidRPr="68806B68">
        <w:rPr>
          <w:rFonts w:ascii="맑은 고딕" w:eastAsia="맑은 고딕" w:hAnsi="맑은 고딕" w:cs="맑은 고딕"/>
          <w:b/>
          <w:bCs/>
          <w:sz w:val="22"/>
          <w:szCs w:val="22"/>
        </w:rPr>
        <w:t>생산성</w:t>
      </w:r>
      <w:r w:rsidRPr="68806B68">
        <w:rPr>
          <w:rFonts w:ascii="맑은 고딕" w:eastAsia="맑은 고딕" w:hAnsi="맑은 고딕" w:cs="맑은 고딕"/>
          <w:sz w:val="22"/>
          <w:szCs w:val="22"/>
        </w:rPr>
        <w:t>: 수동 뉴스 탐색 대비 시간 절약 효과를 정량적으로 비교</w:t>
      </w:r>
    </w:p>
    <w:p w14:paraId="60DCFF36" w14:textId="77777777" w:rsidR="00B01769" w:rsidRDefault="00B01769" w:rsidP="00B01769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rFonts w:ascii="맑은 고딕" w:eastAsia="맑은 고딕" w:hAnsi="맑은 고딕" w:cs="맑은 고딕"/>
          <w:sz w:val="22"/>
          <w:szCs w:val="22"/>
        </w:rPr>
      </w:pPr>
      <w:r w:rsidRPr="68806B68">
        <w:rPr>
          <w:rFonts w:ascii="맑은 고딕" w:eastAsia="맑은 고딕" w:hAnsi="맑은 고딕" w:cs="맑은 고딕"/>
          <w:b/>
          <w:bCs/>
          <w:sz w:val="22"/>
          <w:szCs w:val="22"/>
        </w:rPr>
        <w:t>정보 리드타임</w:t>
      </w:r>
      <w:r w:rsidRPr="68806B68">
        <w:rPr>
          <w:rFonts w:ascii="맑은 고딕" w:eastAsia="맑은 고딕" w:hAnsi="맑은 고딕" w:cs="맑은 고딕"/>
          <w:sz w:val="22"/>
          <w:szCs w:val="22"/>
        </w:rPr>
        <w:t xml:space="preserve">: 뉴스 수집부터 요약 완료까지 소요되는 전체 시간 측정 </w:t>
      </w:r>
    </w:p>
    <w:p w14:paraId="193796EE" w14:textId="77777777" w:rsidR="00B01769" w:rsidRDefault="00B01769" w:rsidP="00B01769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맑은 고딕" w:eastAsia="맑은 고딕" w:hAnsi="맑은 고딕" w:cs="맑은 고딕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EBF5854" wp14:editId="4DAC54DF">
            <wp:extent cx="5893063" cy="3314700"/>
            <wp:effectExtent l="0" t="0" r="0" b="0"/>
            <wp:docPr id="1715656285" name="그림 6" descr="스크린샷, 텍스트, 도표, 다채로움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56285" name="그림 6" descr="스크린샷, 텍스트, 도표, 다채로움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470" cy="3317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5F9E9" w14:textId="77777777" w:rsidR="00B01769" w:rsidRDefault="00B01769" w:rsidP="00B01769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맑은 고딕" w:eastAsia="맑은 고딕" w:hAnsi="맑은 고딕" w:cs="맑은 고딕"/>
          <w:sz w:val="22"/>
          <w:szCs w:val="22"/>
        </w:rPr>
      </w:pPr>
      <w:r>
        <w:rPr>
          <w:noProof/>
        </w:rPr>
        <w:drawing>
          <wp:inline distT="0" distB="0" distL="0" distR="0" wp14:anchorId="6740DE5A" wp14:editId="3E9F1FC0">
            <wp:extent cx="6332220" cy="3561715"/>
            <wp:effectExtent l="0" t="0" r="0" b="635"/>
            <wp:docPr id="708013773" name="그림 7" descr="텍스트, 스크린샷, 폰트, 도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13773" name="그림 7" descr="텍스트, 스크린샷, 폰트, 도표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12420" w14:textId="77777777" w:rsidR="00B01769" w:rsidRDefault="00B01769" w:rsidP="00B01769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맑은 고딕" w:eastAsia="맑은 고딕" w:hAnsi="맑은 고딕" w:cs="맑은 고딕"/>
          <w:sz w:val="22"/>
          <w:szCs w:val="22"/>
        </w:rPr>
      </w:pPr>
    </w:p>
    <w:p w14:paraId="0583E095" w14:textId="77777777" w:rsidR="00B01769" w:rsidRDefault="00B01769" w:rsidP="00B01769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맑은 고딕" w:eastAsia="맑은 고딕" w:hAnsi="맑은 고딕" w:cs="맑은 고딕"/>
          <w:sz w:val="22"/>
          <w:szCs w:val="22"/>
        </w:rPr>
      </w:pPr>
    </w:p>
    <w:p w14:paraId="2F4B5878" w14:textId="77777777" w:rsidR="00B01769" w:rsidRDefault="00B01769" w:rsidP="00B01769">
      <w:pPr>
        <w:pStyle w:val="1"/>
      </w:pPr>
      <w:bookmarkStart w:id="29" w:name="_Toc197767180"/>
      <w:r w:rsidRPr="66C090B3">
        <w:lastRenderedPageBreak/>
        <w:t>구현</w:t>
      </w:r>
      <w:r w:rsidRPr="66C090B3">
        <w:t xml:space="preserve"> </w:t>
      </w:r>
      <w:r w:rsidRPr="66C090B3">
        <w:t>및</w:t>
      </w:r>
      <w:r w:rsidRPr="66C090B3">
        <w:t xml:space="preserve"> </w:t>
      </w:r>
      <w:r w:rsidRPr="66C090B3">
        <w:t>결과</w:t>
      </w:r>
      <w:bookmarkEnd w:id="29"/>
      <w:r w:rsidRPr="66C090B3">
        <w:t xml:space="preserve"> </w:t>
      </w:r>
    </w:p>
    <w:p w14:paraId="788DD11A" w14:textId="77777777" w:rsidR="00B01769" w:rsidRDefault="00B01769" w:rsidP="00B01769">
      <w:pPr>
        <w:pStyle w:val="2"/>
        <w:ind w:left="709"/>
      </w:pPr>
      <w:bookmarkStart w:id="30" w:name="_Toc197767181"/>
      <w:r w:rsidRPr="66C090B3">
        <w:t>구현</w:t>
      </w:r>
      <w:r w:rsidRPr="66C090B3">
        <w:t xml:space="preserve"> </w:t>
      </w:r>
      <w:r w:rsidRPr="66C090B3">
        <w:t>개요</w:t>
      </w:r>
      <w:bookmarkEnd w:id="30"/>
    </w:p>
    <w:p w14:paraId="739BC6A8" w14:textId="77777777" w:rsidR="00B01769" w:rsidRDefault="00B01769" w:rsidP="00B01769">
      <w:pPr>
        <w:pStyle w:val="a8"/>
      </w:pPr>
      <w:r w:rsidRPr="66C090B3">
        <w:t>본 시스템은 사용자의 뉴스 키워드 또는 질문에 대해 관련 뉴스를 요약하거나 질의응답을 수</w:t>
      </w:r>
      <w:r>
        <w:tab/>
      </w:r>
      <w:r w:rsidRPr="66C090B3">
        <w:t>행하는 LLM, RAG 기반 아키텍처로 구현되었다.</w:t>
      </w:r>
    </w:p>
    <w:p w14:paraId="3A2110BF" w14:textId="77777777" w:rsidR="00B01769" w:rsidRDefault="00B01769" w:rsidP="00B01769">
      <w:pPr>
        <w:ind w:firstLine="720"/>
        <w:rPr>
          <w:rFonts w:ascii="맑은 고딕" w:eastAsia="맑은 고딕" w:hAnsi="맑은 고딕" w:cs="맑은 고딕"/>
          <w:sz w:val="22"/>
          <w:szCs w:val="22"/>
        </w:rPr>
      </w:pPr>
    </w:p>
    <w:p w14:paraId="218C30A7" w14:textId="77777777" w:rsidR="00B01769" w:rsidRDefault="00B01769" w:rsidP="00B01769">
      <w:pPr>
        <w:ind w:firstLine="720"/>
        <w:rPr>
          <w:rFonts w:ascii="맑은 고딕" w:eastAsia="맑은 고딕" w:hAnsi="맑은 고딕" w:cs="맑은 고딕"/>
          <w:sz w:val="22"/>
          <w:szCs w:val="22"/>
        </w:rPr>
      </w:pPr>
    </w:p>
    <w:tbl>
      <w:tblPr>
        <w:tblW w:w="0" w:type="auto"/>
        <w:tblBorders>
          <w:insideH w:val="single" w:sz="12" w:space="0" w:color="000000" w:themeColor="text1"/>
          <w:insideV w:val="singl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1334"/>
        <w:gridCol w:w="8626"/>
      </w:tblGrid>
      <w:tr w:rsidR="00B01769" w14:paraId="70273739" w14:textId="77777777" w:rsidTr="00BC6386">
        <w:trPr>
          <w:trHeight w:val="300"/>
        </w:trPr>
        <w:tc>
          <w:tcPr>
            <w:tcW w:w="1334" w:type="dxa"/>
            <w:vAlign w:val="center"/>
          </w:tcPr>
          <w:p w14:paraId="1A33322A" w14:textId="77777777" w:rsidR="00B01769" w:rsidRDefault="00B01769" w:rsidP="00BC6386">
            <w:pPr>
              <w:jc w:val="center"/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</w:pPr>
            <w:r w:rsidRPr="66C090B3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기능</w:t>
            </w:r>
          </w:p>
        </w:tc>
        <w:tc>
          <w:tcPr>
            <w:tcW w:w="8626" w:type="dxa"/>
            <w:vAlign w:val="center"/>
          </w:tcPr>
          <w:p w14:paraId="39183147" w14:textId="77777777" w:rsidR="00B01769" w:rsidRDefault="00B01769" w:rsidP="00BC6386">
            <w:pPr>
              <w:jc w:val="center"/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</w:pPr>
            <w:r w:rsidRPr="66C090B3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설명</w:t>
            </w:r>
          </w:p>
        </w:tc>
      </w:tr>
      <w:tr w:rsidR="00B01769" w14:paraId="7E93FC1D" w14:textId="77777777" w:rsidTr="00BC6386">
        <w:trPr>
          <w:trHeight w:val="300"/>
        </w:trPr>
        <w:tc>
          <w:tcPr>
            <w:tcW w:w="1334" w:type="dxa"/>
            <w:vAlign w:val="center"/>
          </w:tcPr>
          <w:p w14:paraId="2B7E7C05" w14:textId="77777777" w:rsidR="00B01769" w:rsidRDefault="00B01769" w:rsidP="00BC6386">
            <w:pPr>
              <w:jc w:val="center"/>
              <w:rPr>
                <w:rFonts w:asciiTheme="minorHAnsi" w:eastAsiaTheme="minorEastAsia" w:hAnsiTheme="minorHAnsi" w:cstheme="minorBidi"/>
              </w:rPr>
            </w:pPr>
            <w:r w:rsidRPr="66C090B3">
              <w:rPr>
                <w:rFonts w:asciiTheme="minorHAnsi" w:eastAsiaTheme="minorEastAsia" w:hAnsiTheme="minorHAnsi" w:cstheme="minorBidi"/>
              </w:rPr>
              <w:t>키워드 기반 요약</w:t>
            </w:r>
          </w:p>
        </w:tc>
        <w:tc>
          <w:tcPr>
            <w:tcW w:w="8626" w:type="dxa"/>
            <w:vAlign w:val="center"/>
          </w:tcPr>
          <w:p w14:paraId="2E689E77" w14:textId="77777777" w:rsidR="00B01769" w:rsidRDefault="00B01769" w:rsidP="00BC6386">
            <w:pPr>
              <w:jc w:val="center"/>
              <w:rPr>
                <w:rFonts w:asciiTheme="minorHAnsi" w:eastAsiaTheme="minorEastAsia" w:hAnsiTheme="minorHAnsi" w:cstheme="minorBidi"/>
              </w:rPr>
            </w:pPr>
            <w:r w:rsidRPr="66C090B3">
              <w:rPr>
                <w:rFonts w:asciiTheme="minorHAnsi" w:eastAsiaTheme="minorEastAsia" w:hAnsiTheme="minorHAnsi" w:cstheme="minorBidi"/>
              </w:rPr>
              <w:t>사용자가 입력한 키워드에 대해 벡터 유사도를 기반으로 유사 기사 4개를 추출하고, GPT-4 Turbo로 요약 생성</w:t>
            </w:r>
          </w:p>
        </w:tc>
      </w:tr>
      <w:tr w:rsidR="00B01769" w14:paraId="6B1C414D" w14:textId="77777777" w:rsidTr="00BC6386">
        <w:trPr>
          <w:trHeight w:val="300"/>
        </w:trPr>
        <w:tc>
          <w:tcPr>
            <w:tcW w:w="1334" w:type="dxa"/>
            <w:vAlign w:val="center"/>
          </w:tcPr>
          <w:p w14:paraId="0E3BF048" w14:textId="77777777" w:rsidR="00B01769" w:rsidRDefault="00B01769" w:rsidP="00BC6386">
            <w:pPr>
              <w:jc w:val="center"/>
              <w:rPr>
                <w:rFonts w:asciiTheme="minorHAnsi" w:eastAsiaTheme="minorEastAsia" w:hAnsiTheme="minorHAnsi" w:cstheme="minorBidi"/>
              </w:rPr>
            </w:pPr>
            <w:r w:rsidRPr="66C090B3">
              <w:rPr>
                <w:rFonts w:asciiTheme="minorHAnsi" w:eastAsiaTheme="minorEastAsia" w:hAnsiTheme="minorHAnsi" w:cstheme="minorBidi"/>
              </w:rPr>
              <w:t>질의응답 (RAG)</w:t>
            </w:r>
          </w:p>
        </w:tc>
        <w:tc>
          <w:tcPr>
            <w:tcW w:w="8626" w:type="dxa"/>
            <w:vAlign w:val="center"/>
          </w:tcPr>
          <w:p w14:paraId="2C7DA47E" w14:textId="77777777" w:rsidR="00B01769" w:rsidRDefault="00B01769" w:rsidP="00BC6386">
            <w:pPr>
              <w:jc w:val="center"/>
              <w:rPr>
                <w:rFonts w:asciiTheme="minorHAnsi" w:eastAsiaTheme="minorEastAsia" w:hAnsiTheme="minorHAnsi" w:cstheme="minorBidi"/>
              </w:rPr>
            </w:pPr>
            <w:r w:rsidRPr="66C090B3">
              <w:rPr>
                <w:rFonts w:asciiTheme="minorHAnsi" w:eastAsiaTheme="minorEastAsia" w:hAnsiTheme="minorHAnsi" w:cstheme="minorBidi"/>
              </w:rPr>
              <w:t>질문을 임베딩 후 ChromaDB에서 관련 기사 검색 → GPT-4 Turbo로 응답 생성</w:t>
            </w:r>
          </w:p>
        </w:tc>
      </w:tr>
      <w:tr w:rsidR="00B01769" w14:paraId="10677AD0" w14:textId="77777777" w:rsidTr="00BC6386">
        <w:trPr>
          <w:trHeight w:val="300"/>
        </w:trPr>
        <w:tc>
          <w:tcPr>
            <w:tcW w:w="1334" w:type="dxa"/>
            <w:vAlign w:val="center"/>
          </w:tcPr>
          <w:p w14:paraId="36020469" w14:textId="77777777" w:rsidR="00B01769" w:rsidRDefault="00B01769" w:rsidP="00BC6386">
            <w:pPr>
              <w:jc w:val="center"/>
              <w:rPr>
                <w:rFonts w:asciiTheme="minorHAnsi" w:eastAsiaTheme="minorEastAsia" w:hAnsiTheme="minorHAnsi" w:cstheme="minorBidi"/>
              </w:rPr>
            </w:pPr>
            <w:r w:rsidRPr="66C090B3">
              <w:rPr>
                <w:rFonts w:asciiTheme="minorHAnsi" w:eastAsiaTheme="minorEastAsia" w:hAnsiTheme="minorHAnsi" w:cstheme="minorBidi"/>
              </w:rPr>
              <w:t>뉴스 수집</w:t>
            </w:r>
          </w:p>
        </w:tc>
        <w:tc>
          <w:tcPr>
            <w:tcW w:w="8626" w:type="dxa"/>
            <w:vAlign w:val="center"/>
          </w:tcPr>
          <w:p w14:paraId="066FF71B" w14:textId="77777777" w:rsidR="00B01769" w:rsidRDefault="00B01769" w:rsidP="00BC6386">
            <w:pPr>
              <w:jc w:val="center"/>
              <w:rPr>
                <w:rFonts w:asciiTheme="minorHAnsi" w:eastAsiaTheme="minorEastAsia" w:hAnsiTheme="minorHAnsi" w:cstheme="minorBidi"/>
              </w:rPr>
            </w:pPr>
            <w:r w:rsidRPr="66C090B3">
              <w:rPr>
                <w:rFonts w:asciiTheme="minorHAnsi" w:eastAsiaTheme="minorEastAsia" w:hAnsiTheme="minorHAnsi" w:cstheme="minorBidi"/>
              </w:rPr>
              <w:t>naver news API를 사용해 하루에 한 번(오전 9시) 자동 수집하여 데이터 업데이트</w:t>
            </w:r>
          </w:p>
        </w:tc>
      </w:tr>
    </w:tbl>
    <w:p w14:paraId="6CDF3349" w14:textId="77777777" w:rsidR="00B01769" w:rsidRDefault="00B01769" w:rsidP="00B01769"/>
    <w:p w14:paraId="49BF5A6D" w14:textId="77777777" w:rsidR="00B01769" w:rsidRDefault="00B01769" w:rsidP="00B01769">
      <w:pPr>
        <w:rPr>
          <w:rFonts w:ascii="맑은 고딕" w:eastAsia="맑은 고딕" w:hAnsi="맑은 고딕" w:cs="맑은 고딕"/>
          <w:sz w:val="22"/>
          <w:szCs w:val="22"/>
        </w:rPr>
      </w:pPr>
    </w:p>
    <w:p w14:paraId="4CFCD872" w14:textId="77777777" w:rsidR="00B01769" w:rsidRPr="00B01769" w:rsidRDefault="00B01769" w:rsidP="00B01769">
      <w:pPr>
        <w:pStyle w:val="2"/>
      </w:pPr>
      <w:bookmarkStart w:id="31" w:name="_Toc197767182"/>
      <w:r w:rsidRPr="66C090B3">
        <w:t>기능별</w:t>
      </w:r>
      <w:r w:rsidRPr="66C090B3">
        <w:t xml:space="preserve"> </w:t>
      </w:r>
      <w:r w:rsidRPr="66C090B3">
        <w:t>응답</w:t>
      </w:r>
      <w:r w:rsidRPr="66C090B3">
        <w:t xml:space="preserve"> </w:t>
      </w:r>
      <w:r w:rsidRPr="66C090B3">
        <w:t>예시</w:t>
      </w:r>
      <w:bookmarkEnd w:id="31"/>
    </w:p>
    <w:tbl>
      <w:tblPr>
        <w:tblW w:w="0" w:type="auto"/>
        <w:tblBorders>
          <w:insideH w:val="single" w:sz="12" w:space="0" w:color="000000" w:themeColor="text1"/>
          <w:insideV w:val="singl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946"/>
        <w:gridCol w:w="2423"/>
        <w:gridCol w:w="2423"/>
        <w:gridCol w:w="4169"/>
      </w:tblGrid>
      <w:tr w:rsidR="00B01769" w14:paraId="13378CFF" w14:textId="77777777" w:rsidTr="00BC6386">
        <w:trPr>
          <w:trHeight w:val="300"/>
        </w:trPr>
        <w:tc>
          <w:tcPr>
            <w:tcW w:w="946" w:type="dxa"/>
            <w:vAlign w:val="center"/>
          </w:tcPr>
          <w:p w14:paraId="1B0866E2" w14:textId="77777777" w:rsidR="00B01769" w:rsidRDefault="00B01769" w:rsidP="00BC6386">
            <w:pPr>
              <w:jc w:val="center"/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</w:pPr>
            <w:r w:rsidRPr="66C090B3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기능</w:t>
            </w:r>
          </w:p>
        </w:tc>
        <w:tc>
          <w:tcPr>
            <w:tcW w:w="2423" w:type="dxa"/>
            <w:vAlign w:val="center"/>
          </w:tcPr>
          <w:p w14:paraId="2C5F9AEF" w14:textId="77777777" w:rsidR="00B01769" w:rsidRDefault="00B01769" w:rsidP="00BC6386">
            <w:pPr>
              <w:jc w:val="center"/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</w:pPr>
            <w:r w:rsidRPr="66C090B3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예시 입력</w:t>
            </w:r>
          </w:p>
        </w:tc>
        <w:tc>
          <w:tcPr>
            <w:tcW w:w="2423" w:type="dxa"/>
            <w:vAlign w:val="center"/>
          </w:tcPr>
          <w:p w14:paraId="6AC78A74" w14:textId="77777777" w:rsidR="00B01769" w:rsidRDefault="00B01769" w:rsidP="00BC6386">
            <w:pPr>
              <w:jc w:val="center"/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</w:pPr>
            <w:r w:rsidRPr="66C090B3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제목</w:t>
            </w:r>
          </w:p>
        </w:tc>
        <w:tc>
          <w:tcPr>
            <w:tcW w:w="4169" w:type="dxa"/>
            <w:vAlign w:val="center"/>
          </w:tcPr>
          <w:p w14:paraId="041776DC" w14:textId="77777777" w:rsidR="00B01769" w:rsidRDefault="00B01769" w:rsidP="00BC6386">
            <w:pPr>
              <w:jc w:val="center"/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</w:pPr>
            <w:r w:rsidRPr="66C090B3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응답 요약</w:t>
            </w:r>
          </w:p>
        </w:tc>
      </w:tr>
      <w:tr w:rsidR="00B01769" w14:paraId="4D2D9BF1" w14:textId="77777777" w:rsidTr="00BC6386">
        <w:trPr>
          <w:trHeight w:val="300"/>
        </w:trPr>
        <w:tc>
          <w:tcPr>
            <w:tcW w:w="946" w:type="dxa"/>
            <w:vAlign w:val="center"/>
          </w:tcPr>
          <w:p w14:paraId="5528D985" w14:textId="77777777" w:rsidR="00B01769" w:rsidRDefault="00B01769" w:rsidP="00BC6386">
            <w:pPr>
              <w:rPr>
                <w:rFonts w:asciiTheme="minorHAnsi" w:eastAsiaTheme="minorEastAsia" w:hAnsiTheme="minorHAnsi" w:cstheme="minorBidi"/>
              </w:rPr>
            </w:pPr>
            <w:r w:rsidRPr="66C090B3">
              <w:rPr>
                <w:rFonts w:asciiTheme="minorHAnsi" w:eastAsiaTheme="minorEastAsia" w:hAnsiTheme="minorHAnsi" w:cstheme="minorBidi"/>
              </w:rPr>
              <w:t>키워드 요약</w:t>
            </w:r>
          </w:p>
        </w:tc>
        <w:tc>
          <w:tcPr>
            <w:tcW w:w="2423" w:type="dxa"/>
            <w:vAlign w:val="center"/>
          </w:tcPr>
          <w:p w14:paraId="1B2D96B7" w14:textId="77777777" w:rsidR="00B01769" w:rsidRDefault="00B01769" w:rsidP="00BC6386">
            <w:pPr>
              <w:rPr>
                <w:rFonts w:asciiTheme="minorHAnsi" w:eastAsiaTheme="minorEastAsia" w:hAnsiTheme="minorHAnsi" w:cstheme="minorBidi"/>
              </w:rPr>
            </w:pPr>
            <w:r w:rsidRPr="66C090B3">
              <w:rPr>
                <w:rFonts w:asciiTheme="minorHAnsi" w:eastAsiaTheme="minorEastAsia" w:hAnsiTheme="minorHAnsi" w:cstheme="minorBidi"/>
              </w:rPr>
              <w:t>해킹</w:t>
            </w:r>
          </w:p>
        </w:tc>
        <w:tc>
          <w:tcPr>
            <w:tcW w:w="2423" w:type="dxa"/>
            <w:vAlign w:val="center"/>
          </w:tcPr>
          <w:p w14:paraId="3EFBA453" w14:textId="77777777" w:rsidR="00B01769" w:rsidRDefault="00B01769" w:rsidP="00BC6386">
            <w:pPr>
              <w:rPr>
                <w:rFonts w:asciiTheme="minorHAnsi" w:eastAsiaTheme="minorEastAsia" w:hAnsiTheme="minorHAnsi" w:cstheme="minorBidi"/>
              </w:rPr>
            </w:pPr>
            <w:r w:rsidRPr="66C090B3">
              <w:rPr>
                <w:rFonts w:asciiTheme="minorHAnsi" w:eastAsiaTheme="minorEastAsia" w:hAnsiTheme="minorHAnsi" w:cstheme="minorBidi"/>
              </w:rPr>
              <w:t>"CJ그룹 ‘SW 인증서’도 해킹에 유출"</w:t>
            </w:r>
          </w:p>
        </w:tc>
        <w:tc>
          <w:tcPr>
            <w:tcW w:w="4169" w:type="dxa"/>
            <w:vAlign w:val="center"/>
          </w:tcPr>
          <w:p w14:paraId="56DBE6AF" w14:textId="77777777" w:rsidR="00B01769" w:rsidRDefault="00B01769" w:rsidP="00BC6386">
            <w:pPr>
              <w:rPr>
                <w:rFonts w:asciiTheme="minorHAnsi" w:eastAsiaTheme="minorEastAsia" w:hAnsiTheme="minorHAnsi" w:cstheme="minorBidi"/>
              </w:rPr>
            </w:pPr>
            <w:r w:rsidRPr="66C090B3">
              <w:rPr>
                <w:rFonts w:asciiTheme="minorHAnsi" w:eastAsiaTheme="minorEastAsia" w:hAnsiTheme="minorHAnsi" w:cstheme="minorBidi"/>
              </w:rPr>
              <w:t>“CJ그룹의 SW 인증서가 해킹에 유출되었다. CJ올리브네트웍스는 CJ그룹의 IT 인프라를 관리하는 기업이다. SK텔레콤과 마찬가지로 CJ그룹도 해킹 문제에...”</w:t>
            </w:r>
          </w:p>
        </w:tc>
      </w:tr>
      <w:tr w:rsidR="00B01769" w14:paraId="4E0727F7" w14:textId="77777777" w:rsidTr="00BC6386">
        <w:trPr>
          <w:trHeight w:val="300"/>
        </w:trPr>
        <w:tc>
          <w:tcPr>
            <w:tcW w:w="946" w:type="dxa"/>
            <w:vAlign w:val="center"/>
          </w:tcPr>
          <w:p w14:paraId="69C45A9E" w14:textId="77777777" w:rsidR="00B01769" w:rsidRDefault="00B01769" w:rsidP="00BC6386">
            <w:pPr>
              <w:rPr>
                <w:rFonts w:asciiTheme="minorHAnsi" w:eastAsiaTheme="minorEastAsia" w:hAnsiTheme="minorHAnsi" w:cstheme="minorBidi"/>
              </w:rPr>
            </w:pPr>
            <w:r w:rsidRPr="66C090B3">
              <w:rPr>
                <w:rFonts w:asciiTheme="minorHAnsi" w:eastAsiaTheme="minorEastAsia" w:hAnsiTheme="minorHAnsi" w:cstheme="minorBidi"/>
              </w:rPr>
              <w:t>질문 응답</w:t>
            </w:r>
          </w:p>
        </w:tc>
        <w:tc>
          <w:tcPr>
            <w:tcW w:w="2423" w:type="dxa"/>
            <w:vAlign w:val="center"/>
          </w:tcPr>
          <w:p w14:paraId="2CD55915" w14:textId="77777777" w:rsidR="00B01769" w:rsidRDefault="00B01769" w:rsidP="00BC6386">
            <w:pPr>
              <w:rPr>
                <w:rFonts w:asciiTheme="minorHAnsi" w:eastAsiaTheme="minorEastAsia" w:hAnsiTheme="minorHAnsi" w:cstheme="minorBidi"/>
              </w:rPr>
            </w:pPr>
            <w:r w:rsidRPr="66C090B3">
              <w:rPr>
                <w:rFonts w:asciiTheme="minorHAnsi" w:eastAsiaTheme="minorEastAsia" w:hAnsiTheme="minorHAnsi" w:cstheme="minorBidi"/>
              </w:rPr>
              <w:t>해킹된 회사를 알려줘.</w:t>
            </w:r>
          </w:p>
        </w:tc>
        <w:tc>
          <w:tcPr>
            <w:tcW w:w="2423" w:type="dxa"/>
            <w:vAlign w:val="center"/>
          </w:tcPr>
          <w:p w14:paraId="0FC753DF" w14:textId="77777777" w:rsidR="00B01769" w:rsidRDefault="00B01769" w:rsidP="00BC6386">
            <w:pPr>
              <w:rPr>
                <w:rFonts w:asciiTheme="minorHAnsi" w:eastAsiaTheme="minorEastAsia" w:hAnsiTheme="minorHAnsi" w:cstheme="minorBidi"/>
              </w:rPr>
            </w:pPr>
            <w:r w:rsidRPr="66C090B3">
              <w:rPr>
                <w:rFonts w:asciiTheme="minorHAnsi" w:eastAsiaTheme="minorEastAsia" w:hAnsiTheme="minorHAnsi" w:cstheme="minorBidi"/>
              </w:rPr>
              <w:t>“최태원 SKT 해킹에 결국 고개 숙였지만...위약금 면제에는 ‘회의적’”</w:t>
            </w:r>
          </w:p>
        </w:tc>
        <w:tc>
          <w:tcPr>
            <w:tcW w:w="4169" w:type="dxa"/>
            <w:vAlign w:val="center"/>
          </w:tcPr>
          <w:p w14:paraId="6CE9524C" w14:textId="77777777" w:rsidR="00B01769" w:rsidRDefault="00B01769" w:rsidP="00BC6386">
            <w:pPr>
              <w:rPr>
                <w:rFonts w:asciiTheme="minorHAnsi" w:eastAsiaTheme="minorEastAsia" w:hAnsiTheme="minorHAnsi" w:cstheme="minorBidi"/>
              </w:rPr>
            </w:pPr>
            <w:r w:rsidRPr="66C090B3">
              <w:rPr>
                <w:rFonts w:asciiTheme="minorHAnsi" w:eastAsiaTheme="minorEastAsia" w:hAnsiTheme="minorHAnsi" w:cstheme="minorBidi"/>
              </w:rPr>
              <w:t>"해킹된 회사로는 SKT와 CJ그룹이 있습니다. SKT의 최태원 회장과 CJ그룹의 CJ올리브네트웍스에서 SW 인증서가 해킹에 유출되었습니다.... "</w:t>
            </w:r>
          </w:p>
        </w:tc>
      </w:tr>
    </w:tbl>
    <w:p w14:paraId="03952067" w14:textId="77777777" w:rsidR="00B01769" w:rsidRDefault="00B01769" w:rsidP="00B01769"/>
    <w:p w14:paraId="0B08B197" w14:textId="77777777" w:rsidR="00B01769" w:rsidRPr="00B01769" w:rsidRDefault="00B01769" w:rsidP="00B01769">
      <w:pPr>
        <w:pStyle w:val="2"/>
        <w:ind w:left="709"/>
      </w:pPr>
      <w:bookmarkStart w:id="32" w:name="_Toc197767183"/>
      <w:r w:rsidRPr="00B01769">
        <w:t>속도</w:t>
      </w:r>
      <w:bookmarkEnd w:id="32"/>
    </w:p>
    <w:p w14:paraId="67919ABC" w14:textId="77777777" w:rsidR="00B01769" w:rsidRDefault="00B01769" w:rsidP="00B01769"/>
    <w:tbl>
      <w:tblPr>
        <w:tblW w:w="0" w:type="auto"/>
        <w:tblBorders>
          <w:insideH w:val="single" w:sz="12" w:space="0" w:color="000000" w:themeColor="text1"/>
          <w:insideV w:val="singl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2700"/>
        <w:gridCol w:w="3355"/>
        <w:gridCol w:w="3905"/>
      </w:tblGrid>
      <w:tr w:rsidR="00B01769" w14:paraId="4BF82F9F" w14:textId="77777777" w:rsidTr="00BC6386">
        <w:trPr>
          <w:trHeight w:val="300"/>
        </w:trPr>
        <w:tc>
          <w:tcPr>
            <w:tcW w:w="2700" w:type="dxa"/>
            <w:vAlign w:val="center"/>
          </w:tcPr>
          <w:p w14:paraId="57EA16EE" w14:textId="77777777" w:rsidR="00B01769" w:rsidRDefault="00B01769" w:rsidP="00BC6386">
            <w:pPr>
              <w:jc w:val="center"/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</w:pPr>
            <w:r w:rsidRPr="66C090B3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항목</w:t>
            </w:r>
          </w:p>
        </w:tc>
        <w:tc>
          <w:tcPr>
            <w:tcW w:w="3355" w:type="dxa"/>
            <w:vAlign w:val="center"/>
          </w:tcPr>
          <w:p w14:paraId="4A7E933C" w14:textId="77777777" w:rsidR="00B01769" w:rsidRDefault="00B01769" w:rsidP="00BC6386">
            <w:pPr>
              <w:jc w:val="center"/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</w:pPr>
            <w:r w:rsidRPr="66C090B3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json</w:t>
            </w:r>
          </w:p>
        </w:tc>
        <w:tc>
          <w:tcPr>
            <w:tcW w:w="3905" w:type="dxa"/>
            <w:vAlign w:val="center"/>
          </w:tcPr>
          <w:p w14:paraId="74E3386A" w14:textId="77777777" w:rsidR="00B01769" w:rsidRDefault="00B01769" w:rsidP="00BC6386">
            <w:pPr>
              <w:jc w:val="center"/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</w:pPr>
            <w:r w:rsidRPr="66C090B3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ChromaDB</w:t>
            </w:r>
          </w:p>
        </w:tc>
      </w:tr>
      <w:tr w:rsidR="00B01769" w14:paraId="75AB44DF" w14:textId="77777777" w:rsidTr="00BC6386">
        <w:trPr>
          <w:trHeight w:val="300"/>
        </w:trPr>
        <w:tc>
          <w:tcPr>
            <w:tcW w:w="2700" w:type="dxa"/>
            <w:vAlign w:val="center"/>
          </w:tcPr>
          <w:p w14:paraId="0B47BD02" w14:textId="77777777" w:rsidR="00B01769" w:rsidRDefault="00B01769" w:rsidP="00BC6386">
            <w:pPr>
              <w:jc w:val="center"/>
              <w:rPr>
                <w:rFonts w:asciiTheme="minorHAnsi" w:eastAsiaTheme="minorEastAsia" w:hAnsiTheme="minorHAnsi" w:cstheme="minorBidi"/>
              </w:rPr>
            </w:pPr>
            <w:r w:rsidRPr="66C090B3">
              <w:rPr>
                <w:rFonts w:asciiTheme="minorHAnsi" w:eastAsiaTheme="minorEastAsia" w:hAnsiTheme="minorHAnsi" w:cstheme="minorBidi"/>
              </w:rPr>
              <w:t xml:space="preserve">요약 생성 시간 </w:t>
            </w:r>
          </w:p>
        </w:tc>
        <w:tc>
          <w:tcPr>
            <w:tcW w:w="3355" w:type="dxa"/>
            <w:vAlign w:val="center"/>
          </w:tcPr>
          <w:p w14:paraId="5A2AABD3" w14:textId="77777777" w:rsidR="00B01769" w:rsidRDefault="00B01769" w:rsidP="00BC6386">
            <w:pPr>
              <w:jc w:val="center"/>
              <w:rPr>
                <w:rFonts w:asciiTheme="minorHAnsi" w:eastAsiaTheme="minorEastAsia" w:hAnsiTheme="minorHAnsi" w:cstheme="minorBidi"/>
              </w:rPr>
            </w:pPr>
            <w:r w:rsidRPr="66C090B3">
              <w:rPr>
                <w:rFonts w:asciiTheme="minorHAnsi" w:eastAsiaTheme="minorEastAsia" w:hAnsiTheme="minorHAnsi" w:cstheme="minorBidi"/>
              </w:rPr>
              <w:t xml:space="preserve">2분 내외 </w:t>
            </w:r>
          </w:p>
        </w:tc>
        <w:tc>
          <w:tcPr>
            <w:tcW w:w="3905" w:type="dxa"/>
            <w:vAlign w:val="center"/>
          </w:tcPr>
          <w:p w14:paraId="320E9D0A" w14:textId="77777777" w:rsidR="00B01769" w:rsidRDefault="00B01769" w:rsidP="00BC6386">
            <w:pPr>
              <w:jc w:val="center"/>
              <w:rPr>
                <w:rFonts w:asciiTheme="minorHAnsi" w:eastAsiaTheme="minorEastAsia" w:hAnsiTheme="minorHAnsi" w:cstheme="minorBidi"/>
              </w:rPr>
            </w:pPr>
            <w:r w:rsidRPr="66C090B3">
              <w:rPr>
                <w:rFonts w:asciiTheme="minorHAnsi" w:eastAsiaTheme="minorEastAsia" w:hAnsiTheme="minorHAnsi" w:cstheme="minorBidi"/>
              </w:rPr>
              <w:t xml:space="preserve">20초 내외 </w:t>
            </w:r>
          </w:p>
        </w:tc>
      </w:tr>
    </w:tbl>
    <w:p w14:paraId="467E20B6" w14:textId="77777777" w:rsidR="00B01769" w:rsidRDefault="00B01769" w:rsidP="00B01769"/>
    <w:p w14:paraId="6FB9D023" w14:textId="77777777" w:rsidR="00B01769" w:rsidRPr="00B01769" w:rsidRDefault="00B01769" w:rsidP="00B01769">
      <w:pPr>
        <w:pStyle w:val="2"/>
        <w:ind w:left="709"/>
      </w:pPr>
      <w:bookmarkStart w:id="33" w:name="_Toc197767184"/>
      <w:r w:rsidRPr="00B01769">
        <w:t>추후</w:t>
      </w:r>
      <w:r w:rsidRPr="00B01769">
        <w:t xml:space="preserve"> </w:t>
      </w:r>
      <w:r w:rsidRPr="00B01769">
        <w:t>개선</w:t>
      </w:r>
      <w:r w:rsidRPr="00B01769">
        <w:t xml:space="preserve"> </w:t>
      </w:r>
      <w:r w:rsidRPr="00B01769">
        <w:t>방안</w:t>
      </w:r>
      <w:bookmarkEnd w:id="33"/>
      <w:r w:rsidRPr="00B01769">
        <w:t xml:space="preserve"> </w:t>
      </w:r>
    </w:p>
    <w:tbl>
      <w:tblPr>
        <w:tblW w:w="0" w:type="auto"/>
        <w:tblBorders>
          <w:insideH w:val="single" w:sz="12" w:space="0" w:color="000000" w:themeColor="text1"/>
          <w:insideV w:val="singl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2340"/>
        <w:gridCol w:w="3420"/>
        <w:gridCol w:w="5090"/>
      </w:tblGrid>
      <w:tr w:rsidR="00B01769" w14:paraId="78982433" w14:textId="77777777" w:rsidTr="00BC6386">
        <w:trPr>
          <w:trHeight w:val="300"/>
        </w:trPr>
        <w:tc>
          <w:tcPr>
            <w:tcW w:w="2340" w:type="dxa"/>
            <w:vAlign w:val="center"/>
          </w:tcPr>
          <w:p w14:paraId="4672CFBE" w14:textId="77777777" w:rsidR="00B01769" w:rsidRDefault="00B01769" w:rsidP="00BC6386">
            <w:pPr>
              <w:jc w:val="center"/>
              <w:rPr>
                <w:rFonts w:asciiTheme="minorHAnsi" w:eastAsiaTheme="minorEastAsia" w:hAnsiTheme="minorHAnsi" w:cstheme="minorBidi"/>
                <w:b/>
                <w:bCs/>
              </w:rPr>
            </w:pPr>
            <w:r w:rsidRPr="66C090B3">
              <w:rPr>
                <w:rFonts w:asciiTheme="minorHAnsi" w:eastAsiaTheme="minorEastAsia" w:hAnsiTheme="minorHAnsi" w:cstheme="minorBidi"/>
                <w:b/>
                <w:bCs/>
              </w:rPr>
              <w:t>항목</w:t>
            </w:r>
          </w:p>
        </w:tc>
        <w:tc>
          <w:tcPr>
            <w:tcW w:w="3420" w:type="dxa"/>
            <w:vAlign w:val="center"/>
          </w:tcPr>
          <w:p w14:paraId="3D987DC5" w14:textId="77777777" w:rsidR="00B01769" w:rsidRDefault="00B01769" w:rsidP="00BC6386">
            <w:pPr>
              <w:jc w:val="center"/>
              <w:rPr>
                <w:rFonts w:asciiTheme="minorHAnsi" w:eastAsiaTheme="minorEastAsia" w:hAnsiTheme="minorHAnsi" w:cstheme="minorBidi"/>
                <w:b/>
                <w:bCs/>
              </w:rPr>
            </w:pPr>
            <w:r w:rsidRPr="66C090B3">
              <w:rPr>
                <w:rFonts w:asciiTheme="minorHAnsi" w:eastAsiaTheme="minorEastAsia" w:hAnsiTheme="minorHAnsi" w:cstheme="minorBidi"/>
                <w:b/>
                <w:bCs/>
              </w:rPr>
              <w:t>개선 방향</w:t>
            </w:r>
          </w:p>
        </w:tc>
        <w:tc>
          <w:tcPr>
            <w:tcW w:w="5090" w:type="dxa"/>
            <w:vAlign w:val="center"/>
          </w:tcPr>
          <w:p w14:paraId="1E1DCEED" w14:textId="77777777" w:rsidR="00B01769" w:rsidRDefault="00B01769" w:rsidP="00BC6386">
            <w:pPr>
              <w:jc w:val="center"/>
              <w:rPr>
                <w:rFonts w:asciiTheme="minorHAnsi" w:eastAsiaTheme="minorEastAsia" w:hAnsiTheme="minorHAnsi" w:cstheme="minorBidi"/>
                <w:b/>
                <w:bCs/>
              </w:rPr>
            </w:pPr>
            <w:r w:rsidRPr="66C090B3">
              <w:rPr>
                <w:rFonts w:asciiTheme="minorHAnsi" w:eastAsiaTheme="minorEastAsia" w:hAnsiTheme="minorHAnsi" w:cstheme="minorBidi"/>
                <w:b/>
                <w:bCs/>
              </w:rPr>
              <w:t>설명</w:t>
            </w:r>
          </w:p>
        </w:tc>
      </w:tr>
      <w:tr w:rsidR="00B01769" w14:paraId="578E7A04" w14:textId="77777777" w:rsidTr="00BC6386">
        <w:trPr>
          <w:trHeight w:val="300"/>
        </w:trPr>
        <w:tc>
          <w:tcPr>
            <w:tcW w:w="2340" w:type="dxa"/>
            <w:vAlign w:val="center"/>
          </w:tcPr>
          <w:p w14:paraId="7FB1AB04" w14:textId="77777777" w:rsidR="00B01769" w:rsidRDefault="00B01769" w:rsidP="00BC6386">
            <w:pPr>
              <w:rPr>
                <w:rFonts w:asciiTheme="minorHAnsi" w:eastAsiaTheme="minorEastAsia" w:hAnsiTheme="minorHAnsi" w:cstheme="minorBidi"/>
              </w:rPr>
            </w:pPr>
            <w:r w:rsidRPr="66C090B3">
              <w:rPr>
                <w:rFonts w:asciiTheme="minorHAnsi" w:eastAsiaTheme="minorEastAsia" w:hAnsiTheme="minorHAnsi" w:cstheme="minorBidi"/>
              </w:rPr>
              <w:lastRenderedPageBreak/>
              <w:t>1. 모델 비용 최적화</w:t>
            </w:r>
          </w:p>
        </w:tc>
        <w:tc>
          <w:tcPr>
            <w:tcW w:w="3420" w:type="dxa"/>
            <w:vAlign w:val="center"/>
          </w:tcPr>
          <w:p w14:paraId="5DFAA745" w14:textId="77777777" w:rsidR="00B01769" w:rsidRDefault="00B01769" w:rsidP="00BC6386">
            <w:pPr>
              <w:rPr>
                <w:rFonts w:asciiTheme="minorHAnsi" w:eastAsiaTheme="minorEastAsia" w:hAnsiTheme="minorHAnsi" w:cstheme="minorBidi"/>
              </w:rPr>
            </w:pPr>
            <w:r w:rsidRPr="66C090B3">
              <w:rPr>
                <w:rFonts w:asciiTheme="minorHAnsi" w:eastAsiaTheme="minorEastAsia" w:hAnsiTheme="minorHAnsi" w:cstheme="minorBidi"/>
              </w:rPr>
              <w:t>HuggingFace 기반 요약 모델로 전환</w:t>
            </w:r>
          </w:p>
        </w:tc>
        <w:tc>
          <w:tcPr>
            <w:tcW w:w="5090" w:type="dxa"/>
            <w:vAlign w:val="center"/>
          </w:tcPr>
          <w:p w14:paraId="73EFF4C7" w14:textId="77777777" w:rsidR="00B01769" w:rsidRDefault="00B01769" w:rsidP="00BC6386">
            <w:pPr>
              <w:rPr>
                <w:rFonts w:asciiTheme="minorHAnsi" w:eastAsiaTheme="minorEastAsia" w:hAnsiTheme="minorHAnsi" w:cstheme="minorBidi"/>
              </w:rPr>
            </w:pPr>
            <w:r w:rsidRPr="66C090B3">
              <w:rPr>
                <w:rFonts w:asciiTheme="minorHAnsi" w:eastAsiaTheme="minorEastAsia" w:hAnsiTheme="minorHAnsi" w:cstheme="minorBidi"/>
              </w:rPr>
              <w:t>OpenAI API 호출 비용 절감, 속도 향상 가능</w:t>
            </w:r>
          </w:p>
        </w:tc>
      </w:tr>
      <w:tr w:rsidR="00B01769" w14:paraId="22D05022" w14:textId="77777777" w:rsidTr="00BC6386">
        <w:trPr>
          <w:trHeight w:val="300"/>
        </w:trPr>
        <w:tc>
          <w:tcPr>
            <w:tcW w:w="2340" w:type="dxa"/>
            <w:vAlign w:val="center"/>
          </w:tcPr>
          <w:p w14:paraId="0FEBD1E2" w14:textId="77777777" w:rsidR="00B01769" w:rsidRDefault="00B01769" w:rsidP="00BC6386">
            <w:pPr>
              <w:rPr>
                <w:rFonts w:asciiTheme="minorHAnsi" w:eastAsiaTheme="minorEastAsia" w:hAnsiTheme="minorHAnsi" w:cstheme="minorBidi"/>
              </w:rPr>
            </w:pPr>
            <w:r w:rsidRPr="66C090B3">
              <w:rPr>
                <w:rFonts w:asciiTheme="minorHAnsi" w:eastAsiaTheme="minorEastAsia" w:hAnsiTheme="minorHAnsi" w:cstheme="minorBidi"/>
              </w:rPr>
              <w:t>2. 벡터 DB 최적화</w:t>
            </w:r>
          </w:p>
        </w:tc>
        <w:tc>
          <w:tcPr>
            <w:tcW w:w="3420" w:type="dxa"/>
            <w:vAlign w:val="center"/>
          </w:tcPr>
          <w:p w14:paraId="64DF8A30" w14:textId="77777777" w:rsidR="00B01769" w:rsidRDefault="00B01769" w:rsidP="00BC6386">
            <w:pPr>
              <w:rPr>
                <w:rFonts w:asciiTheme="minorHAnsi" w:eastAsiaTheme="minorEastAsia" w:hAnsiTheme="minorHAnsi" w:cstheme="minorBidi"/>
              </w:rPr>
            </w:pPr>
            <w:r w:rsidRPr="66C090B3">
              <w:rPr>
                <w:rFonts w:asciiTheme="minorHAnsi" w:eastAsiaTheme="minorEastAsia" w:hAnsiTheme="minorHAnsi" w:cstheme="minorBidi"/>
              </w:rPr>
              <w:t>Chroma → FAISS + SQLite 이중 저장</w:t>
            </w:r>
          </w:p>
        </w:tc>
        <w:tc>
          <w:tcPr>
            <w:tcW w:w="5090" w:type="dxa"/>
            <w:vAlign w:val="center"/>
          </w:tcPr>
          <w:p w14:paraId="6EC55164" w14:textId="77777777" w:rsidR="00B01769" w:rsidRDefault="00B01769" w:rsidP="00BC6386">
            <w:pPr>
              <w:rPr>
                <w:rFonts w:asciiTheme="minorHAnsi" w:eastAsiaTheme="minorEastAsia" w:hAnsiTheme="minorHAnsi" w:cstheme="minorBidi"/>
              </w:rPr>
            </w:pPr>
            <w:r w:rsidRPr="66C090B3">
              <w:rPr>
                <w:rFonts w:asciiTheme="minorHAnsi" w:eastAsiaTheme="minorEastAsia" w:hAnsiTheme="minorHAnsi" w:cstheme="minorBidi"/>
              </w:rPr>
              <w:t>검색 속도 향상, 배포 편의성 개선</w:t>
            </w:r>
          </w:p>
        </w:tc>
      </w:tr>
      <w:tr w:rsidR="00B01769" w14:paraId="54F2FCA3" w14:textId="77777777" w:rsidTr="00BC6386">
        <w:trPr>
          <w:trHeight w:val="300"/>
        </w:trPr>
        <w:tc>
          <w:tcPr>
            <w:tcW w:w="2340" w:type="dxa"/>
            <w:vAlign w:val="center"/>
          </w:tcPr>
          <w:p w14:paraId="2C9EE3EC" w14:textId="77777777" w:rsidR="00B01769" w:rsidRDefault="00B01769" w:rsidP="00BC6386">
            <w:pPr>
              <w:rPr>
                <w:rFonts w:asciiTheme="minorHAnsi" w:eastAsiaTheme="minorEastAsia" w:hAnsiTheme="minorHAnsi" w:cstheme="minorBidi"/>
              </w:rPr>
            </w:pPr>
            <w:r w:rsidRPr="66C090B3">
              <w:rPr>
                <w:rFonts w:asciiTheme="minorHAnsi" w:eastAsiaTheme="minorEastAsia" w:hAnsiTheme="minorHAnsi" w:cstheme="minorBidi"/>
              </w:rPr>
              <w:t>3. 캐싱 도입</w:t>
            </w:r>
          </w:p>
        </w:tc>
        <w:tc>
          <w:tcPr>
            <w:tcW w:w="3420" w:type="dxa"/>
            <w:vAlign w:val="center"/>
          </w:tcPr>
          <w:p w14:paraId="669A97B8" w14:textId="77777777" w:rsidR="00B01769" w:rsidRDefault="00B01769" w:rsidP="00BC6386">
            <w:pPr>
              <w:rPr>
                <w:rFonts w:asciiTheme="minorHAnsi" w:eastAsiaTheme="minorEastAsia" w:hAnsiTheme="minorHAnsi" w:cstheme="minorBidi"/>
              </w:rPr>
            </w:pPr>
            <w:r w:rsidRPr="66C090B3">
              <w:rPr>
                <w:rFonts w:asciiTheme="minorHAnsi" w:eastAsiaTheme="minorEastAsia" w:hAnsiTheme="minorHAnsi" w:cstheme="minorBidi"/>
              </w:rPr>
              <w:t>Redis 캐시로 질문-응답 결과 저장</w:t>
            </w:r>
          </w:p>
        </w:tc>
        <w:tc>
          <w:tcPr>
            <w:tcW w:w="5090" w:type="dxa"/>
            <w:vAlign w:val="center"/>
          </w:tcPr>
          <w:p w14:paraId="53BB5685" w14:textId="77777777" w:rsidR="00B01769" w:rsidRDefault="00B01769" w:rsidP="00BC6386">
            <w:pPr>
              <w:rPr>
                <w:rFonts w:asciiTheme="minorHAnsi" w:eastAsiaTheme="minorEastAsia" w:hAnsiTheme="minorHAnsi" w:cstheme="minorBidi"/>
              </w:rPr>
            </w:pPr>
            <w:r w:rsidRPr="66C090B3">
              <w:rPr>
                <w:rFonts w:asciiTheme="minorHAnsi" w:eastAsiaTheme="minorEastAsia" w:hAnsiTheme="minorHAnsi" w:cstheme="minorBidi"/>
              </w:rPr>
              <w:t>동일 질의에 대한 중복 API 호출 방지</w:t>
            </w:r>
          </w:p>
        </w:tc>
      </w:tr>
      <w:tr w:rsidR="00B01769" w14:paraId="116B957F" w14:textId="77777777" w:rsidTr="00BC6386">
        <w:trPr>
          <w:trHeight w:val="300"/>
        </w:trPr>
        <w:tc>
          <w:tcPr>
            <w:tcW w:w="2340" w:type="dxa"/>
            <w:vAlign w:val="center"/>
          </w:tcPr>
          <w:p w14:paraId="08D2EEA2" w14:textId="77777777" w:rsidR="00B01769" w:rsidRDefault="00B01769" w:rsidP="00BC6386">
            <w:pPr>
              <w:rPr>
                <w:rFonts w:asciiTheme="minorHAnsi" w:eastAsiaTheme="minorEastAsia" w:hAnsiTheme="minorHAnsi" w:cstheme="minorBidi"/>
              </w:rPr>
            </w:pPr>
            <w:r w:rsidRPr="66C090B3">
              <w:rPr>
                <w:rFonts w:asciiTheme="minorHAnsi" w:eastAsiaTheme="minorEastAsia" w:hAnsiTheme="minorHAnsi" w:cstheme="minorBidi"/>
              </w:rPr>
              <w:t>5. 데이터 수집 늘리기</w:t>
            </w:r>
          </w:p>
        </w:tc>
        <w:tc>
          <w:tcPr>
            <w:tcW w:w="3420" w:type="dxa"/>
            <w:vAlign w:val="center"/>
          </w:tcPr>
          <w:p w14:paraId="1F19622B" w14:textId="77777777" w:rsidR="00B01769" w:rsidRDefault="00B01769" w:rsidP="00BC6386">
            <w:pPr>
              <w:rPr>
                <w:rFonts w:asciiTheme="minorHAnsi" w:eastAsiaTheme="minorEastAsia" w:hAnsiTheme="minorHAnsi" w:cstheme="minorBidi"/>
              </w:rPr>
            </w:pPr>
            <w:r w:rsidRPr="66C090B3">
              <w:rPr>
                <w:rFonts w:asciiTheme="minorHAnsi" w:eastAsiaTheme="minorEastAsia" w:hAnsiTheme="minorHAnsi" w:cstheme="minorBidi"/>
              </w:rPr>
              <w:t>GPT-4 Turbo의 체계적 Prompt 개선</w:t>
            </w:r>
          </w:p>
        </w:tc>
        <w:tc>
          <w:tcPr>
            <w:tcW w:w="5090" w:type="dxa"/>
            <w:vAlign w:val="center"/>
          </w:tcPr>
          <w:p w14:paraId="2BD7D0A2" w14:textId="77777777" w:rsidR="00B01769" w:rsidRDefault="00B01769" w:rsidP="00BC6386">
            <w:pPr>
              <w:rPr>
                <w:rFonts w:asciiTheme="minorHAnsi" w:eastAsiaTheme="minorEastAsia" w:hAnsiTheme="minorHAnsi" w:cstheme="minorBidi"/>
              </w:rPr>
            </w:pPr>
            <w:r w:rsidRPr="66C090B3">
              <w:rPr>
                <w:rFonts w:asciiTheme="minorHAnsi" w:eastAsiaTheme="minorEastAsia" w:hAnsiTheme="minorHAnsi" w:cstheme="minorBidi"/>
              </w:rPr>
              <w:t xml:space="preserve">특정 키워드에 답하기 </w:t>
            </w:r>
          </w:p>
        </w:tc>
      </w:tr>
    </w:tbl>
    <w:p w14:paraId="6752D6EA" w14:textId="77777777" w:rsidR="00B01769" w:rsidRDefault="00B01769" w:rsidP="00B01769"/>
    <w:p w14:paraId="0FFF3D75" w14:textId="77777777" w:rsidR="00B01769" w:rsidRDefault="00B01769" w:rsidP="00B01769">
      <w:pPr>
        <w:pStyle w:val="a8"/>
      </w:pPr>
    </w:p>
    <w:p w14:paraId="1EB60B5B" w14:textId="77777777" w:rsidR="00B01769" w:rsidRDefault="00B01769" w:rsidP="00B01769">
      <w:pPr>
        <w:pStyle w:val="1"/>
      </w:pPr>
      <w:bookmarkStart w:id="34" w:name="_heading=h.n7zse6t7vizq" w:colFirst="0" w:colLast="0"/>
      <w:bookmarkStart w:id="35" w:name="_Toc197767185"/>
      <w:bookmarkEnd w:id="34"/>
      <w:r>
        <w:t>감사의</w:t>
      </w:r>
      <w:r>
        <w:t xml:space="preserve"> </w:t>
      </w:r>
      <w:r>
        <w:t>글</w:t>
      </w:r>
      <w:bookmarkEnd w:id="35"/>
    </w:p>
    <w:p w14:paraId="48DE681E" w14:textId="77777777" w:rsidR="00B01769" w:rsidRDefault="00B01769" w:rsidP="00B01769">
      <w:pPr>
        <w:pStyle w:val="a8"/>
      </w:pPr>
      <w:r>
        <w:t>본 과제 수행에 있어 유익한 피드백과 실질적인 조언을 아끼지 않으신 강사님께 깊은 감사를 드립니다. 프로젝트의 방향 설정과 기술적 문제 해결에 큰 도움이 되었으며, 과제를 성실히 완수할 수 있는 원동력이 되었습니다.</w:t>
      </w:r>
    </w:p>
    <w:p w14:paraId="174D1A5F" w14:textId="77777777" w:rsidR="00B01769" w:rsidRDefault="00B01769" w:rsidP="00B01769">
      <w:pPr>
        <w:pStyle w:val="a8"/>
      </w:pPr>
      <w:r>
        <w:t>또한, 다양한 기술적 자료와 연구 기반을 바탕으로 한 강의 내용은 본 과제의 수행에 있어 중요한 참고가 되었습니다. 이에 다시 한 번 감사의 마음을 전합니다.</w:t>
      </w:r>
    </w:p>
    <w:p w14:paraId="03F96F54" w14:textId="77777777" w:rsidR="00B01769" w:rsidRDefault="00B01769" w:rsidP="00B01769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rFonts w:ascii="맑은 고딕" w:eastAsia="맑은 고딕" w:hAnsi="맑은 고딕" w:cs="맑은 고딕"/>
          <w:color w:val="000000"/>
          <w:sz w:val="22"/>
          <w:szCs w:val="22"/>
        </w:rPr>
      </w:pPr>
    </w:p>
    <w:p w14:paraId="1330A191" w14:textId="77777777" w:rsidR="00B01769" w:rsidRDefault="00B01769" w:rsidP="00B01769">
      <w:pPr>
        <w:pStyle w:val="1"/>
      </w:pPr>
      <w:bookmarkStart w:id="36" w:name="_heading=h.xtsrm5xwp4im" w:colFirst="0" w:colLast="0"/>
      <w:bookmarkStart w:id="37" w:name="_Toc197767186"/>
      <w:bookmarkEnd w:id="36"/>
      <w:r>
        <w:t>레퍼런스</w:t>
      </w:r>
      <w:bookmarkEnd w:id="37"/>
    </w:p>
    <w:p w14:paraId="4BB2E60E" w14:textId="77777777" w:rsidR="00B01769" w:rsidRDefault="00B01769" w:rsidP="00B01769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rFonts w:ascii="맑은 고딕" w:eastAsia="맑은 고딕" w:hAnsi="맑은 고딕" w:cs="맑은 고딕"/>
          <w:color w:val="000000"/>
          <w:sz w:val="22"/>
          <w:szCs w:val="22"/>
        </w:rPr>
      </w:pPr>
      <w:r>
        <w:rPr>
          <w:rFonts w:ascii="맑은 고딕" w:eastAsia="맑은 고딕" w:hAnsi="맑은 고딕" w:cs="맑은 고딕"/>
          <w:color w:val="000000"/>
          <w:sz w:val="22"/>
          <w:szCs w:val="22"/>
        </w:rPr>
        <w:t xml:space="preserve">본 과제 할 때 다음 도구 및 자료들을 참고하였다. </w:t>
      </w:r>
    </w:p>
    <w:p w14:paraId="293091A3" w14:textId="77777777" w:rsidR="00B01769" w:rsidRDefault="00B01769" w:rsidP="00B01769">
      <w:pPr>
        <w:keepLines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맑은 고딕" w:eastAsia="맑은 고딕" w:hAnsi="맑은 고딕" w:cs="맑은 고딕"/>
          <w:color w:val="000000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>[API] 네이버 뉴스 검색 API</w:t>
      </w:r>
    </w:p>
    <w:p w14:paraId="474FD8EE" w14:textId="77777777" w:rsidR="00B01769" w:rsidRDefault="00B01769" w:rsidP="00B01769">
      <w:pPr>
        <w:pStyle w:val="1"/>
        <w:keepNext w:val="0"/>
        <w:keepLines/>
        <w:numPr>
          <w:ilvl w:val="0"/>
          <w:numId w:val="17"/>
        </w:numPr>
        <w:spacing w:before="0" w:after="0"/>
        <w:rPr>
          <w:rFonts w:ascii="맑은 고딕" w:hAnsi="맑은 고딕" w:cs="맑은 고딕"/>
          <w:b w:val="0"/>
          <w:sz w:val="22"/>
          <w:szCs w:val="22"/>
        </w:rPr>
      </w:pPr>
      <w:bookmarkStart w:id="38" w:name="_heading=h.gvdfjc693kwl" w:colFirst="0" w:colLast="0"/>
      <w:bookmarkStart w:id="39" w:name="_Toc197767187"/>
      <w:bookmarkEnd w:id="38"/>
      <w:r>
        <w:rPr>
          <w:rFonts w:ascii="맑은 고딕" w:hAnsi="맑은 고딕" w:cs="맑은 고딕"/>
          <w:b w:val="0"/>
          <w:color w:val="111111"/>
          <w:sz w:val="22"/>
          <w:szCs w:val="22"/>
        </w:rPr>
        <w:t>[논문] LLM 기반 전세계 영어 및 한국어 뉴스 실시간 번역 및 요약 시스템 개발</w:t>
      </w:r>
      <w:bookmarkEnd w:id="39"/>
    </w:p>
    <w:p w14:paraId="5D41FD93" w14:textId="77777777" w:rsidR="00B01769" w:rsidRDefault="00B01769" w:rsidP="00B01769">
      <w:pPr>
        <w:keepLines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[논문] </w:t>
      </w:r>
      <w:sdt>
        <w:sdtPr>
          <w:tag w:val="goog_rdk_2"/>
          <w:id w:val="-510686108"/>
        </w:sdtPr>
        <w:sdtContent>
          <w:r>
            <w:rPr>
              <w:rFonts w:ascii="Arial Unicode MS" w:eastAsia="Arial Unicode MS" w:hAnsi="Arial Unicode MS" w:cs="Arial Unicode MS"/>
              <w:b/>
              <w:color w:val="2C2F37"/>
              <w:sz w:val="22"/>
              <w:szCs w:val="22"/>
            </w:rPr>
            <w:t xml:space="preserve">RAG 기반 한국어 뉴스기사 질의응답 및 팩트체크 시스템 </w:t>
          </w:r>
        </w:sdtContent>
      </w:sdt>
    </w:p>
    <w:p w14:paraId="47A9C572" w14:textId="77777777" w:rsidR="00B01769" w:rsidRDefault="00B01769" w:rsidP="00B01769">
      <w:pPr>
        <w:keepLines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>[도구] Chroma DB, Open AI LLM, Flutter, FastAPI, BeautifulSoup, RAG</w:t>
      </w:r>
    </w:p>
    <w:p w14:paraId="57088679" w14:textId="77777777" w:rsidR="00B01769" w:rsidRDefault="00B01769" w:rsidP="00B01769">
      <w:pPr>
        <w:keepLines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>[Github] https://github.com/dhivyeshrk/Retrieval-Augmented-Generation-for-news?utm_source=chatgpt.com</w:t>
      </w:r>
    </w:p>
    <w:p w14:paraId="1A1FE000" w14:textId="77777777" w:rsidR="00B01769" w:rsidRPr="008B5758" w:rsidRDefault="00B01769" w:rsidP="00B01769">
      <w:pPr>
        <w:pStyle w:val="a8"/>
        <w:rPr>
          <w:rFonts w:hint="eastAsia"/>
        </w:rPr>
      </w:pPr>
    </w:p>
    <w:sectPr w:rsidR="00B01769" w:rsidRPr="008B5758" w:rsidSect="003544BE">
      <w:type w:val="continuous"/>
      <w:pgSz w:w="12240" w:h="15840"/>
      <w:pgMar w:top="1701" w:right="1134" w:bottom="1701" w:left="1134" w:header="720" w:footer="720" w:gutter="0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41">
      <wne:acd wne:acdName="acd4"/>
    </wne:keymap>
    <wne:keymap wne:kcmPrimary="0453">
      <wne:acd wne:acdName="acd3"/>
    </wne:keymap>
    <wne:keymap wne:kcmPrimary="0456">
      <wne:fci wne:fciName="EditPasteSpecial" wne:swArg="0000"/>
    </wne:keymap>
    <wne:keymap wne:mask="1" wne:kcmPrimary="0656"/>
  </wne:keymaps>
  <wne:toolbars>
    <wne:acdManifest>
      <wne:acdEntry wne:acdName="acd0"/>
      <wne:acdEntry wne:acdName="acd1"/>
      <wne:acdEntry wne:acdName="acd2"/>
      <wne:acdEntry wne:acdName="acd3"/>
      <wne:acdEntry wne:acdName="acd4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AA" wne:acdName="acd3" wne:fciIndexBasedOn="0065"/>
    <wne:acd wne:argValue="AQAAAEIA" wne:acdName="acd4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B069AE" w14:textId="77777777" w:rsidR="00AE4092" w:rsidRDefault="00AE4092">
      <w:pPr>
        <w:spacing w:line="240" w:lineRule="auto"/>
      </w:pPr>
      <w:r>
        <w:separator/>
      </w:r>
    </w:p>
  </w:endnote>
  <w:endnote w:type="continuationSeparator" w:id="0">
    <w:p w14:paraId="782C9F26" w14:textId="77777777" w:rsidR="00AE4092" w:rsidRDefault="00AE40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Arial Unicode MS">
    <w:panose1 w:val="020B0604020202020204"/>
    <w:charset w:val="81"/>
    <w:family w:val="modern"/>
    <w:pitch w:val="variable"/>
    <w:sig w:usb0="F7FFAEFF" w:usb1="F9DFFFFF" w:usb2="0000007F" w:usb3="00000000" w:csb0="003F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휴먼명조">
    <w:panose1 w:val="02010504000101010101"/>
    <w:charset w:val="81"/>
    <w:family w:val="auto"/>
    <w:pitch w:val="variable"/>
    <w:sig w:usb0="800002A7" w:usb1="19D77CFB" w:usb2="00000010" w:usb3="00000000" w:csb0="00080000" w:csb1="00000000"/>
  </w:font>
  <w:font w:name="HCI Poppy">
    <w:panose1 w:val="00000000000000000000"/>
    <w:charset w:val="00"/>
    <w:family w:val="roman"/>
    <w:notTrueType/>
    <w:pitch w:val="default"/>
  </w:font>
  <w:font w:name="HY견고딕">
    <w:altName w:val="HYGothic-Extra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한양신명조"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궁서">
    <w:altName w:val="Gungsuh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Layout w:type="fixed"/>
      <w:tblLook w:val="0000" w:firstRow="0" w:lastRow="0" w:firstColumn="0" w:lastColumn="0" w:noHBand="0" w:noVBand="0"/>
    </w:tblPr>
    <w:tblGrid>
      <w:gridCol w:w="6946"/>
      <w:gridCol w:w="2977"/>
    </w:tblGrid>
    <w:tr w:rsidR="001E0FA3" w:rsidRPr="00D035F3" w14:paraId="26855855" w14:textId="77777777" w:rsidTr="0060064F">
      <w:tc>
        <w:tcPr>
          <w:tcW w:w="6946" w:type="dxa"/>
          <w:shd w:val="clear" w:color="auto" w:fill="auto"/>
        </w:tcPr>
        <w:p w14:paraId="6D738C04" w14:textId="6E83A645" w:rsidR="001E0FA3" w:rsidRPr="00D035F3" w:rsidRDefault="001E0FA3" w:rsidP="0060064F">
          <w:pPr>
            <w:snapToGrid w:val="0"/>
            <w:ind w:right="160"/>
            <w:jc w:val="right"/>
            <w:rPr>
              <w:rFonts w:ascii="굴림" w:eastAsia="굴림" w:hAnsi="굴림"/>
            </w:rPr>
          </w:pPr>
        </w:p>
      </w:tc>
      <w:tc>
        <w:tcPr>
          <w:tcW w:w="2977" w:type="dxa"/>
          <w:shd w:val="clear" w:color="auto" w:fill="auto"/>
        </w:tcPr>
        <w:p w14:paraId="04CF79EE" w14:textId="77777777" w:rsidR="001E0FA3" w:rsidRPr="00D035F3" w:rsidRDefault="001E0FA3">
          <w:pPr>
            <w:snapToGrid w:val="0"/>
            <w:jc w:val="right"/>
            <w:rPr>
              <w:rFonts w:ascii="굴림" w:eastAsia="굴림" w:hAnsi="굴림"/>
            </w:rPr>
          </w:pPr>
          <w:r w:rsidRPr="00D035F3">
            <w:rPr>
              <w:rFonts w:ascii="굴림" w:eastAsia="굴림" w:hAnsi="굴림"/>
            </w:rPr>
            <w:t xml:space="preserve">Page </w:t>
          </w:r>
          <w:r w:rsidRPr="00D035F3">
            <w:rPr>
              <w:rStyle w:val="a3"/>
              <w:rFonts w:ascii="굴림" w:eastAsia="굴림" w:hAnsi="굴림"/>
            </w:rPr>
            <w:fldChar w:fldCharType="begin"/>
          </w:r>
          <w:r w:rsidRPr="00D035F3">
            <w:rPr>
              <w:rStyle w:val="a3"/>
              <w:rFonts w:ascii="굴림" w:eastAsia="굴림" w:hAnsi="굴림"/>
            </w:rPr>
            <w:instrText xml:space="preserve"> PAGE </w:instrText>
          </w:r>
          <w:r w:rsidRPr="00D035F3">
            <w:rPr>
              <w:rStyle w:val="a3"/>
              <w:rFonts w:ascii="굴림" w:eastAsia="굴림" w:hAnsi="굴림"/>
            </w:rPr>
            <w:fldChar w:fldCharType="separate"/>
          </w:r>
          <w:r>
            <w:rPr>
              <w:rStyle w:val="a3"/>
              <w:rFonts w:ascii="굴림" w:eastAsia="굴림" w:hAnsi="굴림"/>
              <w:noProof/>
            </w:rPr>
            <w:t>121</w:t>
          </w:r>
          <w:r w:rsidRPr="00D035F3">
            <w:rPr>
              <w:rStyle w:val="a3"/>
              <w:rFonts w:ascii="굴림" w:eastAsia="굴림" w:hAnsi="굴림"/>
            </w:rPr>
            <w:fldChar w:fldCharType="end"/>
          </w:r>
          <w:r w:rsidRPr="00D035F3">
            <w:rPr>
              <w:rStyle w:val="a3"/>
              <w:rFonts w:ascii="굴림" w:eastAsia="굴림" w:hAnsi="굴림"/>
            </w:rPr>
            <w:t xml:space="preserve"> of </w:t>
          </w:r>
          <w:r w:rsidRPr="00D035F3">
            <w:rPr>
              <w:rStyle w:val="a3"/>
              <w:rFonts w:ascii="굴림" w:eastAsia="굴림" w:hAnsi="굴림"/>
            </w:rPr>
            <w:fldChar w:fldCharType="begin"/>
          </w:r>
          <w:r w:rsidRPr="00D035F3">
            <w:rPr>
              <w:rStyle w:val="a3"/>
              <w:rFonts w:ascii="굴림" w:eastAsia="굴림" w:hAnsi="굴림"/>
            </w:rPr>
            <w:instrText xml:space="preserve"> NUMPAGES \*Arabic </w:instrText>
          </w:r>
          <w:r w:rsidRPr="00D035F3">
            <w:rPr>
              <w:rStyle w:val="a3"/>
              <w:rFonts w:ascii="굴림" w:eastAsia="굴림" w:hAnsi="굴림"/>
            </w:rPr>
            <w:fldChar w:fldCharType="separate"/>
          </w:r>
          <w:r>
            <w:rPr>
              <w:rStyle w:val="a3"/>
              <w:rFonts w:ascii="굴림" w:eastAsia="굴림" w:hAnsi="굴림"/>
              <w:noProof/>
            </w:rPr>
            <w:t>129</w:t>
          </w:r>
          <w:r w:rsidRPr="00D035F3">
            <w:rPr>
              <w:rStyle w:val="a3"/>
              <w:rFonts w:ascii="굴림" w:eastAsia="굴림" w:hAnsi="굴림"/>
            </w:rPr>
            <w:fldChar w:fldCharType="end"/>
          </w:r>
        </w:p>
      </w:tc>
    </w:tr>
  </w:tbl>
  <w:p w14:paraId="649A898C" w14:textId="77777777" w:rsidR="001E0FA3" w:rsidRPr="00D035F3" w:rsidRDefault="001E0FA3">
    <w:pPr>
      <w:pStyle w:val="af"/>
      <w:rPr>
        <w:rFonts w:ascii="굴림" w:eastAsia="굴림" w:hAnsi="굴림"/>
        <w:lang w:eastAsia="ko-K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14C661" w14:textId="77777777" w:rsidR="00AE4092" w:rsidRDefault="00AE4092">
      <w:pPr>
        <w:spacing w:line="240" w:lineRule="auto"/>
      </w:pPr>
      <w:r>
        <w:separator/>
      </w:r>
    </w:p>
  </w:footnote>
  <w:footnote w:type="continuationSeparator" w:id="0">
    <w:p w14:paraId="74E6A7E6" w14:textId="77777777" w:rsidR="00AE4092" w:rsidRDefault="00AE40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B1C77B4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720" w:hanging="720"/>
      </w:pPr>
    </w:lvl>
    <w:lvl w:ilvl="1">
      <w:start w:val="1"/>
      <w:numFmt w:val="decimal"/>
      <w:pStyle w:val="2"/>
      <w:lvlText w:val="%1.%2"/>
      <w:lvlJc w:val="left"/>
      <w:pPr>
        <w:tabs>
          <w:tab w:val="num" w:pos="284"/>
        </w:tabs>
        <w:ind w:left="1004" w:hanging="720"/>
      </w:p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singleLevel"/>
    <w:tmpl w:val="00000002"/>
    <w:lvl w:ilvl="0">
      <w:start w:val="1"/>
      <w:numFmt w:val="bullet"/>
      <w:pStyle w:val="SmallDo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singleLevel"/>
    <w:tmpl w:val="00000003"/>
    <w:name w:val="WW8Num2"/>
    <w:lvl w:ilvl="0">
      <w:start w:val="1"/>
      <w:numFmt w:val="bullet"/>
      <w:pStyle w:val="SmallDotTab"/>
      <w:lvlText w:val=""/>
      <w:lvlJc w:val="left"/>
      <w:pPr>
        <w:tabs>
          <w:tab w:val="num" w:pos="0"/>
        </w:tabs>
        <w:ind w:left="1480" w:hanging="360"/>
      </w:pPr>
      <w:rPr>
        <w:rFonts w:ascii="Symbol" w:hAnsi="Symbol"/>
      </w:rPr>
    </w:lvl>
  </w:abstractNum>
  <w:abstractNum w:abstractNumId="3" w15:restartNumberingAfterBreak="0">
    <w:nsid w:val="00000004"/>
    <w:multiLevelType w:val="singleLevel"/>
    <w:tmpl w:val="00000004"/>
    <w:name w:val="WW8Num3"/>
    <w:lvl w:ilvl="0">
      <w:start w:val="1"/>
      <w:numFmt w:val="decimal"/>
      <w:lvlText w:val="%1."/>
      <w:lvlJc w:val="left"/>
      <w:pPr>
        <w:tabs>
          <w:tab w:val="num" w:pos="1155"/>
        </w:tabs>
        <w:ind w:left="1155" w:hanging="360"/>
      </w:pPr>
    </w:lvl>
  </w:abstractNum>
  <w:abstractNum w:abstractNumId="4" w15:restartNumberingAfterBreak="0">
    <w:nsid w:val="00000005"/>
    <w:multiLevelType w:val="multi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00000006"/>
    <w:multiLevelType w:val="multilevel"/>
    <w:tmpl w:val="00000006"/>
    <w:name w:val="WW8Num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0000007"/>
    <w:multiLevelType w:val="multilevel"/>
    <w:tmpl w:val="00000007"/>
    <w:name w:val="WW8Num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00000008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multilevel"/>
    <w:tmpl w:val="00000009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0000000A"/>
    <w:multiLevelType w:val="multilevel"/>
    <w:tmpl w:val="0000000A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0000000B"/>
    <w:multiLevelType w:val="multilevel"/>
    <w:tmpl w:val="0000000B"/>
    <w:name w:val="WW8Num1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0000000C"/>
    <w:multiLevelType w:val="multilevel"/>
    <w:tmpl w:val="0000000C"/>
    <w:name w:val="WW8Num11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12" w15:restartNumberingAfterBreak="0">
    <w:nsid w:val="0000000D"/>
    <w:multiLevelType w:val="multilevel"/>
    <w:tmpl w:val="0000000D"/>
    <w:name w:val="WW8Num1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13" w15:restartNumberingAfterBreak="0">
    <w:nsid w:val="01F3059B"/>
    <w:multiLevelType w:val="hybridMultilevel"/>
    <w:tmpl w:val="04021E7C"/>
    <w:name w:val="WW8Num13"/>
    <w:lvl w:ilvl="0" w:tplc="8ACEA0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A0022FE" w:tentative="1">
      <w:start w:val="1"/>
      <w:numFmt w:val="upperLetter"/>
      <w:lvlText w:val="%2."/>
      <w:lvlJc w:val="left"/>
      <w:pPr>
        <w:ind w:left="1520" w:hanging="400"/>
      </w:pPr>
    </w:lvl>
    <w:lvl w:ilvl="2" w:tplc="E564CC52" w:tentative="1">
      <w:start w:val="1"/>
      <w:numFmt w:val="lowerRoman"/>
      <w:lvlText w:val="%3."/>
      <w:lvlJc w:val="right"/>
      <w:pPr>
        <w:ind w:left="1920" w:hanging="400"/>
      </w:pPr>
    </w:lvl>
    <w:lvl w:ilvl="3" w:tplc="00701300" w:tentative="1">
      <w:start w:val="1"/>
      <w:numFmt w:val="decimal"/>
      <w:lvlText w:val="%4."/>
      <w:lvlJc w:val="left"/>
      <w:pPr>
        <w:ind w:left="2320" w:hanging="400"/>
      </w:pPr>
    </w:lvl>
    <w:lvl w:ilvl="4" w:tplc="4B0212C8" w:tentative="1">
      <w:start w:val="1"/>
      <w:numFmt w:val="upperLetter"/>
      <w:lvlText w:val="%5."/>
      <w:lvlJc w:val="left"/>
      <w:pPr>
        <w:ind w:left="2720" w:hanging="400"/>
      </w:pPr>
    </w:lvl>
    <w:lvl w:ilvl="5" w:tplc="EA929EF6" w:tentative="1">
      <w:start w:val="1"/>
      <w:numFmt w:val="lowerRoman"/>
      <w:lvlText w:val="%6."/>
      <w:lvlJc w:val="right"/>
      <w:pPr>
        <w:ind w:left="3120" w:hanging="400"/>
      </w:pPr>
    </w:lvl>
    <w:lvl w:ilvl="6" w:tplc="CD608252" w:tentative="1">
      <w:start w:val="1"/>
      <w:numFmt w:val="decimal"/>
      <w:lvlText w:val="%7."/>
      <w:lvlJc w:val="left"/>
      <w:pPr>
        <w:ind w:left="3520" w:hanging="400"/>
      </w:pPr>
    </w:lvl>
    <w:lvl w:ilvl="7" w:tplc="FE9C6CF0" w:tentative="1">
      <w:start w:val="1"/>
      <w:numFmt w:val="upperLetter"/>
      <w:lvlText w:val="%8."/>
      <w:lvlJc w:val="left"/>
      <w:pPr>
        <w:ind w:left="3920" w:hanging="400"/>
      </w:pPr>
    </w:lvl>
    <w:lvl w:ilvl="8" w:tplc="CA547C5A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4" w15:restartNumberingAfterBreak="0">
    <w:nsid w:val="0CBCFBF3"/>
    <w:multiLevelType w:val="hybridMultilevel"/>
    <w:tmpl w:val="350C8344"/>
    <w:lvl w:ilvl="0" w:tplc="3FDC44AA">
      <w:start w:val="1"/>
      <w:numFmt w:val="decimal"/>
      <w:lvlText w:val="%1."/>
      <w:lvlJc w:val="left"/>
      <w:pPr>
        <w:ind w:left="1120" w:hanging="400"/>
      </w:pPr>
    </w:lvl>
    <w:lvl w:ilvl="1" w:tplc="8CF40B06">
      <w:start w:val="1"/>
      <w:numFmt w:val="lowerLetter"/>
      <w:lvlText w:val="%2."/>
      <w:lvlJc w:val="left"/>
      <w:pPr>
        <w:ind w:left="1520" w:hanging="400"/>
      </w:pPr>
    </w:lvl>
    <w:lvl w:ilvl="2" w:tplc="4DA66730">
      <w:start w:val="1"/>
      <w:numFmt w:val="lowerRoman"/>
      <w:lvlText w:val="%3."/>
      <w:lvlJc w:val="right"/>
      <w:pPr>
        <w:ind w:left="1920" w:hanging="400"/>
      </w:pPr>
    </w:lvl>
    <w:lvl w:ilvl="3" w:tplc="20E42C6C">
      <w:start w:val="1"/>
      <w:numFmt w:val="decimal"/>
      <w:lvlText w:val="%4."/>
      <w:lvlJc w:val="left"/>
      <w:pPr>
        <w:ind w:left="2320" w:hanging="400"/>
      </w:pPr>
    </w:lvl>
    <w:lvl w:ilvl="4" w:tplc="74B26B5E">
      <w:start w:val="1"/>
      <w:numFmt w:val="lowerLetter"/>
      <w:lvlText w:val="%5."/>
      <w:lvlJc w:val="left"/>
      <w:pPr>
        <w:ind w:left="2720" w:hanging="400"/>
      </w:pPr>
    </w:lvl>
    <w:lvl w:ilvl="5" w:tplc="61964D64">
      <w:start w:val="1"/>
      <w:numFmt w:val="lowerRoman"/>
      <w:lvlText w:val="%6."/>
      <w:lvlJc w:val="right"/>
      <w:pPr>
        <w:ind w:left="3120" w:hanging="400"/>
      </w:pPr>
    </w:lvl>
    <w:lvl w:ilvl="6" w:tplc="8E087152">
      <w:start w:val="1"/>
      <w:numFmt w:val="decimal"/>
      <w:lvlText w:val="%7."/>
      <w:lvlJc w:val="left"/>
      <w:pPr>
        <w:ind w:left="3520" w:hanging="400"/>
      </w:pPr>
    </w:lvl>
    <w:lvl w:ilvl="7" w:tplc="E3885394">
      <w:start w:val="1"/>
      <w:numFmt w:val="lowerLetter"/>
      <w:lvlText w:val="%8."/>
      <w:lvlJc w:val="left"/>
      <w:pPr>
        <w:ind w:left="3920" w:hanging="400"/>
      </w:pPr>
    </w:lvl>
    <w:lvl w:ilvl="8" w:tplc="A93E3E3E">
      <w:start w:val="1"/>
      <w:numFmt w:val="lowerRoman"/>
      <w:lvlText w:val="%9."/>
      <w:lvlJc w:val="right"/>
      <w:pPr>
        <w:ind w:left="4320" w:hanging="400"/>
      </w:pPr>
    </w:lvl>
  </w:abstractNum>
  <w:abstractNum w:abstractNumId="15" w15:restartNumberingAfterBreak="0">
    <w:nsid w:val="1148183D"/>
    <w:multiLevelType w:val="hybridMultilevel"/>
    <w:tmpl w:val="78A01D22"/>
    <w:lvl w:ilvl="0" w:tplc="EDFEBE66">
      <w:start w:val="1"/>
      <w:numFmt w:val="bullet"/>
      <w:pStyle w:val="10"/>
      <w:lvlText w:val="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6" w15:restartNumberingAfterBreak="0">
    <w:nsid w:val="17DB4F1C"/>
    <w:multiLevelType w:val="hybridMultilevel"/>
    <w:tmpl w:val="50960F26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7" w15:restartNumberingAfterBreak="0">
    <w:nsid w:val="2033EE20"/>
    <w:multiLevelType w:val="hybridMultilevel"/>
    <w:tmpl w:val="B9720178"/>
    <w:lvl w:ilvl="0" w:tplc="A64C3882">
      <w:start w:val="1"/>
      <w:numFmt w:val="bullet"/>
      <w:lvlText w:val="-"/>
      <w:lvlJc w:val="left"/>
      <w:pPr>
        <w:ind w:left="1120" w:hanging="400"/>
      </w:pPr>
      <w:rPr>
        <w:rFonts w:ascii="맑은 고딕" w:hAnsi="맑은 고딕" w:hint="default"/>
      </w:rPr>
    </w:lvl>
    <w:lvl w:ilvl="1" w:tplc="2AF687E8">
      <w:start w:val="1"/>
      <w:numFmt w:val="bullet"/>
      <w:lvlText w:val="o"/>
      <w:lvlJc w:val="left"/>
      <w:pPr>
        <w:ind w:left="1520" w:hanging="400"/>
      </w:pPr>
      <w:rPr>
        <w:rFonts w:ascii="Courier New" w:hAnsi="Courier New" w:hint="default"/>
      </w:rPr>
    </w:lvl>
    <w:lvl w:ilvl="2" w:tplc="30FCA1BE">
      <w:start w:val="1"/>
      <w:numFmt w:val="bullet"/>
      <w:lvlText w:val=""/>
      <w:lvlJc w:val="left"/>
      <w:pPr>
        <w:ind w:left="1920" w:hanging="400"/>
      </w:pPr>
      <w:rPr>
        <w:rFonts w:ascii="Wingdings" w:hAnsi="Wingdings" w:hint="default"/>
      </w:rPr>
    </w:lvl>
    <w:lvl w:ilvl="3" w:tplc="6B1EB48E">
      <w:start w:val="1"/>
      <w:numFmt w:val="bullet"/>
      <w:lvlText w:val=""/>
      <w:lvlJc w:val="left"/>
      <w:pPr>
        <w:ind w:left="2320" w:hanging="400"/>
      </w:pPr>
      <w:rPr>
        <w:rFonts w:ascii="Symbol" w:hAnsi="Symbol" w:hint="default"/>
      </w:rPr>
    </w:lvl>
    <w:lvl w:ilvl="4" w:tplc="3C3AFE3E">
      <w:start w:val="1"/>
      <w:numFmt w:val="bullet"/>
      <w:lvlText w:val="o"/>
      <w:lvlJc w:val="left"/>
      <w:pPr>
        <w:ind w:left="2720" w:hanging="400"/>
      </w:pPr>
      <w:rPr>
        <w:rFonts w:ascii="Courier New" w:hAnsi="Courier New" w:hint="default"/>
      </w:rPr>
    </w:lvl>
    <w:lvl w:ilvl="5" w:tplc="1C1CDF20">
      <w:start w:val="1"/>
      <w:numFmt w:val="bullet"/>
      <w:lvlText w:val=""/>
      <w:lvlJc w:val="left"/>
      <w:pPr>
        <w:ind w:left="3120" w:hanging="400"/>
      </w:pPr>
      <w:rPr>
        <w:rFonts w:ascii="Wingdings" w:hAnsi="Wingdings" w:hint="default"/>
      </w:rPr>
    </w:lvl>
    <w:lvl w:ilvl="6" w:tplc="7E96CBC6">
      <w:start w:val="1"/>
      <w:numFmt w:val="bullet"/>
      <w:lvlText w:val=""/>
      <w:lvlJc w:val="left"/>
      <w:pPr>
        <w:ind w:left="3520" w:hanging="400"/>
      </w:pPr>
      <w:rPr>
        <w:rFonts w:ascii="Symbol" w:hAnsi="Symbol" w:hint="default"/>
      </w:rPr>
    </w:lvl>
    <w:lvl w:ilvl="7" w:tplc="00B8EA30">
      <w:start w:val="1"/>
      <w:numFmt w:val="bullet"/>
      <w:lvlText w:val="o"/>
      <w:lvlJc w:val="left"/>
      <w:pPr>
        <w:ind w:left="3920" w:hanging="400"/>
      </w:pPr>
      <w:rPr>
        <w:rFonts w:ascii="Courier New" w:hAnsi="Courier New" w:hint="default"/>
      </w:rPr>
    </w:lvl>
    <w:lvl w:ilvl="8" w:tplc="B6346DDE">
      <w:start w:val="1"/>
      <w:numFmt w:val="bullet"/>
      <w:lvlText w:val="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8" w15:restartNumberingAfterBreak="0">
    <w:nsid w:val="25835B77"/>
    <w:multiLevelType w:val="multilevel"/>
    <w:tmpl w:val="59F4746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 w15:restartNumberingAfterBreak="0">
    <w:nsid w:val="359E3DCD"/>
    <w:multiLevelType w:val="hybridMultilevel"/>
    <w:tmpl w:val="1ED4F8A4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0" w15:restartNumberingAfterBreak="0">
    <w:nsid w:val="3CD15CEC"/>
    <w:multiLevelType w:val="hybridMultilevel"/>
    <w:tmpl w:val="4B0EE1E2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1" w15:restartNumberingAfterBreak="0">
    <w:nsid w:val="42E113FE"/>
    <w:multiLevelType w:val="hybridMultilevel"/>
    <w:tmpl w:val="E4CE6EBE"/>
    <w:lvl w:ilvl="0" w:tplc="E0DC0C6A">
      <w:start w:val="1"/>
      <w:numFmt w:val="decimal"/>
      <w:lvlText w:val="%1."/>
      <w:lvlJc w:val="left"/>
      <w:pPr>
        <w:ind w:left="1480" w:hanging="400"/>
      </w:pPr>
    </w:lvl>
    <w:lvl w:ilvl="1" w:tplc="B2B20E60">
      <w:start w:val="1"/>
      <w:numFmt w:val="lowerLetter"/>
      <w:lvlText w:val="%2."/>
      <w:lvlJc w:val="left"/>
      <w:pPr>
        <w:ind w:left="1880" w:hanging="400"/>
      </w:pPr>
    </w:lvl>
    <w:lvl w:ilvl="2" w:tplc="E5A0C0D2">
      <w:start w:val="1"/>
      <w:numFmt w:val="lowerRoman"/>
      <w:lvlText w:val="%3."/>
      <w:lvlJc w:val="right"/>
      <w:pPr>
        <w:ind w:left="2280" w:hanging="400"/>
      </w:pPr>
    </w:lvl>
    <w:lvl w:ilvl="3" w:tplc="D7E06F56">
      <w:start w:val="1"/>
      <w:numFmt w:val="decimal"/>
      <w:lvlText w:val="%4."/>
      <w:lvlJc w:val="left"/>
      <w:pPr>
        <w:ind w:left="2680" w:hanging="400"/>
      </w:pPr>
    </w:lvl>
    <w:lvl w:ilvl="4" w:tplc="BD4CC6CA">
      <w:start w:val="1"/>
      <w:numFmt w:val="lowerLetter"/>
      <w:lvlText w:val="%5."/>
      <w:lvlJc w:val="left"/>
      <w:pPr>
        <w:ind w:left="3080" w:hanging="400"/>
      </w:pPr>
    </w:lvl>
    <w:lvl w:ilvl="5" w:tplc="D3342916">
      <w:start w:val="1"/>
      <w:numFmt w:val="lowerRoman"/>
      <w:lvlText w:val="%6."/>
      <w:lvlJc w:val="right"/>
      <w:pPr>
        <w:ind w:left="3480" w:hanging="400"/>
      </w:pPr>
    </w:lvl>
    <w:lvl w:ilvl="6" w:tplc="A3B6EEDE">
      <w:start w:val="1"/>
      <w:numFmt w:val="decimal"/>
      <w:lvlText w:val="%7."/>
      <w:lvlJc w:val="left"/>
      <w:pPr>
        <w:ind w:left="3880" w:hanging="400"/>
      </w:pPr>
    </w:lvl>
    <w:lvl w:ilvl="7" w:tplc="526ECDDA">
      <w:start w:val="1"/>
      <w:numFmt w:val="lowerLetter"/>
      <w:lvlText w:val="%8."/>
      <w:lvlJc w:val="left"/>
      <w:pPr>
        <w:ind w:left="4280" w:hanging="400"/>
      </w:pPr>
    </w:lvl>
    <w:lvl w:ilvl="8" w:tplc="C5FCD700">
      <w:start w:val="1"/>
      <w:numFmt w:val="lowerRoman"/>
      <w:lvlText w:val="%9."/>
      <w:lvlJc w:val="right"/>
      <w:pPr>
        <w:ind w:left="4680" w:hanging="400"/>
      </w:pPr>
    </w:lvl>
  </w:abstractNum>
  <w:abstractNum w:abstractNumId="22" w15:restartNumberingAfterBreak="0">
    <w:nsid w:val="45FCA2E7"/>
    <w:multiLevelType w:val="hybridMultilevel"/>
    <w:tmpl w:val="CCF0A3E0"/>
    <w:lvl w:ilvl="0" w:tplc="4D726E60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E0548E6A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04CEC58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C4608F4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F60001C0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9984DB20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D7F0B1A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0344C96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9216E7A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6076B28E"/>
    <w:multiLevelType w:val="hybridMultilevel"/>
    <w:tmpl w:val="BA783F52"/>
    <w:lvl w:ilvl="0" w:tplc="93FEEF38">
      <w:start w:val="1"/>
      <w:numFmt w:val="bullet"/>
      <w:lvlText w:val="-"/>
      <w:lvlJc w:val="left"/>
      <w:pPr>
        <w:ind w:left="1120" w:hanging="400"/>
      </w:pPr>
      <w:rPr>
        <w:rFonts w:ascii="맑은 고딕" w:hAnsi="맑은 고딕" w:hint="default"/>
      </w:rPr>
    </w:lvl>
    <w:lvl w:ilvl="1" w:tplc="D700DB2A">
      <w:start w:val="1"/>
      <w:numFmt w:val="bullet"/>
      <w:lvlText w:val="o"/>
      <w:lvlJc w:val="left"/>
      <w:pPr>
        <w:ind w:left="1520" w:hanging="400"/>
      </w:pPr>
      <w:rPr>
        <w:rFonts w:ascii="Courier New" w:hAnsi="Courier New" w:hint="default"/>
      </w:rPr>
    </w:lvl>
    <w:lvl w:ilvl="2" w:tplc="804ECA98">
      <w:start w:val="1"/>
      <w:numFmt w:val="bullet"/>
      <w:lvlText w:val=""/>
      <w:lvlJc w:val="left"/>
      <w:pPr>
        <w:ind w:left="1920" w:hanging="400"/>
      </w:pPr>
      <w:rPr>
        <w:rFonts w:ascii="Wingdings" w:hAnsi="Wingdings" w:hint="default"/>
      </w:rPr>
    </w:lvl>
    <w:lvl w:ilvl="3" w:tplc="B1A489D4">
      <w:start w:val="1"/>
      <w:numFmt w:val="bullet"/>
      <w:lvlText w:val=""/>
      <w:lvlJc w:val="left"/>
      <w:pPr>
        <w:ind w:left="2320" w:hanging="400"/>
      </w:pPr>
      <w:rPr>
        <w:rFonts w:ascii="Symbol" w:hAnsi="Symbol" w:hint="default"/>
      </w:rPr>
    </w:lvl>
    <w:lvl w:ilvl="4" w:tplc="002AA5F4">
      <w:start w:val="1"/>
      <w:numFmt w:val="bullet"/>
      <w:lvlText w:val="o"/>
      <w:lvlJc w:val="left"/>
      <w:pPr>
        <w:ind w:left="2720" w:hanging="400"/>
      </w:pPr>
      <w:rPr>
        <w:rFonts w:ascii="Courier New" w:hAnsi="Courier New" w:hint="default"/>
      </w:rPr>
    </w:lvl>
    <w:lvl w:ilvl="5" w:tplc="275C7A4C">
      <w:start w:val="1"/>
      <w:numFmt w:val="bullet"/>
      <w:lvlText w:val=""/>
      <w:lvlJc w:val="left"/>
      <w:pPr>
        <w:ind w:left="3120" w:hanging="400"/>
      </w:pPr>
      <w:rPr>
        <w:rFonts w:ascii="Wingdings" w:hAnsi="Wingdings" w:hint="default"/>
      </w:rPr>
    </w:lvl>
    <w:lvl w:ilvl="6" w:tplc="21868266">
      <w:start w:val="1"/>
      <w:numFmt w:val="bullet"/>
      <w:lvlText w:val=""/>
      <w:lvlJc w:val="left"/>
      <w:pPr>
        <w:ind w:left="3520" w:hanging="400"/>
      </w:pPr>
      <w:rPr>
        <w:rFonts w:ascii="Symbol" w:hAnsi="Symbol" w:hint="default"/>
      </w:rPr>
    </w:lvl>
    <w:lvl w:ilvl="7" w:tplc="F3B87B8A">
      <w:start w:val="1"/>
      <w:numFmt w:val="bullet"/>
      <w:lvlText w:val="o"/>
      <w:lvlJc w:val="left"/>
      <w:pPr>
        <w:ind w:left="3920" w:hanging="400"/>
      </w:pPr>
      <w:rPr>
        <w:rFonts w:ascii="Courier New" w:hAnsi="Courier New" w:hint="default"/>
      </w:rPr>
    </w:lvl>
    <w:lvl w:ilvl="8" w:tplc="E0721C30">
      <w:start w:val="1"/>
      <w:numFmt w:val="bullet"/>
      <w:lvlText w:val="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24" w15:restartNumberingAfterBreak="0">
    <w:nsid w:val="67AD6FF3"/>
    <w:multiLevelType w:val="hybridMultilevel"/>
    <w:tmpl w:val="ACF263DC"/>
    <w:lvl w:ilvl="0" w:tplc="837218F2">
      <w:start w:val="1"/>
      <w:numFmt w:val="bullet"/>
      <w:lvlText w:val=""/>
      <w:lvlJc w:val="left"/>
      <w:pPr>
        <w:ind w:left="1080" w:hanging="400"/>
      </w:pPr>
      <w:rPr>
        <w:rFonts w:ascii="Symbol" w:hAnsi="Symbol" w:hint="default"/>
      </w:rPr>
    </w:lvl>
    <w:lvl w:ilvl="1" w:tplc="4F7A533A">
      <w:start w:val="1"/>
      <w:numFmt w:val="bullet"/>
      <w:lvlText w:val="o"/>
      <w:lvlJc w:val="left"/>
      <w:pPr>
        <w:ind w:left="1800" w:hanging="400"/>
      </w:pPr>
      <w:rPr>
        <w:rFonts w:ascii="Courier New" w:hAnsi="Courier New" w:hint="default"/>
      </w:rPr>
    </w:lvl>
    <w:lvl w:ilvl="2" w:tplc="6DFCF858">
      <w:start w:val="1"/>
      <w:numFmt w:val="bullet"/>
      <w:lvlText w:val=""/>
      <w:lvlJc w:val="left"/>
      <w:pPr>
        <w:ind w:left="2520" w:hanging="400"/>
      </w:pPr>
      <w:rPr>
        <w:rFonts w:ascii="Wingdings" w:hAnsi="Wingdings" w:hint="default"/>
      </w:rPr>
    </w:lvl>
    <w:lvl w:ilvl="3" w:tplc="F850C484">
      <w:start w:val="1"/>
      <w:numFmt w:val="bullet"/>
      <w:lvlText w:val=""/>
      <w:lvlJc w:val="left"/>
      <w:pPr>
        <w:ind w:left="3240" w:hanging="400"/>
      </w:pPr>
      <w:rPr>
        <w:rFonts w:ascii="Symbol" w:hAnsi="Symbol" w:hint="default"/>
      </w:rPr>
    </w:lvl>
    <w:lvl w:ilvl="4" w:tplc="74042CA2">
      <w:start w:val="1"/>
      <w:numFmt w:val="bullet"/>
      <w:lvlText w:val="o"/>
      <w:lvlJc w:val="left"/>
      <w:pPr>
        <w:ind w:left="3960" w:hanging="400"/>
      </w:pPr>
      <w:rPr>
        <w:rFonts w:ascii="Courier New" w:hAnsi="Courier New" w:hint="default"/>
      </w:rPr>
    </w:lvl>
    <w:lvl w:ilvl="5" w:tplc="B284E70A">
      <w:start w:val="1"/>
      <w:numFmt w:val="bullet"/>
      <w:lvlText w:val=""/>
      <w:lvlJc w:val="left"/>
      <w:pPr>
        <w:ind w:left="4680" w:hanging="400"/>
      </w:pPr>
      <w:rPr>
        <w:rFonts w:ascii="Wingdings" w:hAnsi="Wingdings" w:hint="default"/>
      </w:rPr>
    </w:lvl>
    <w:lvl w:ilvl="6" w:tplc="2BC6C4FC">
      <w:start w:val="1"/>
      <w:numFmt w:val="bullet"/>
      <w:lvlText w:val=""/>
      <w:lvlJc w:val="left"/>
      <w:pPr>
        <w:ind w:left="5400" w:hanging="400"/>
      </w:pPr>
      <w:rPr>
        <w:rFonts w:ascii="Symbol" w:hAnsi="Symbol" w:hint="default"/>
      </w:rPr>
    </w:lvl>
    <w:lvl w:ilvl="7" w:tplc="7DE084EC">
      <w:start w:val="1"/>
      <w:numFmt w:val="bullet"/>
      <w:lvlText w:val="o"/>
      <w:lvlJc w:val="left"/>
      <w:pPr>
        <w:ind w:left="6120" w:hanging="400"/>
      </w:pPr>
      <w:rPr>
        <w:rFonts w:ascii="Courier New" w:hAnsi="Courier New" w:hint="default"/>
      </w:rPr>
    </w:lvl>
    <w:lvl w:ilvl="8" w:tplc="DBA01ADE">
      <w:start w:val="1"/>
      <w:numFmt w:val="bullet"/>
      <w:lvlText w:val=""/>
      <w:lvlJc w:val="left"/>
      <w:pPr>
        <w:ind w:left="6840" w:hanging="400"/>
      </w:pPr>
      <w:rPr>
        <w:rFonts w:ascii="Wingdings" w:hAnsi="Wingdings" w:hint="default"/>
      </w:rPr>
    </w:lvl>
  </w:abstractNum>
  <w:abstractNum w:abstractNumId="25" w15:restartNumberingAfterBreak="0">
    <w:nsid w:val="680B1DEA"/>
    <w:multiLevelType w:val="hybridMultilevel"/>
    <w:tmpl w:val="0BA28F9C"/>
    <w:lvl w:ilvl="0" w:tplc="FC0C198A">
      <w:start w:val="1"/>
      <w:numFmt w:val="bullet"/>
      <w:lvlText w:val=""/>
      <w:lvlJc w:val="left"/>
      <w:pPr>
        <w:ind w:left="1120" w:hanging="400"/>
      </w:pPr>
      <w:rPr>
        <w:rFonts w:ascii="Symbol" w:hAnsi="Symbol" w:hint="default"/>
      </w:rPr>
    </w:lvl>
    <w:lvl w:ilvl="1" w:tplc="3A7E7E64">
      <w:start w:val="1"/>
      <w:numFmt w:val="bullet"/>
      <w:lvlText w:val="o"/>
      <w:lvlJc w:val="left"/>
      <w:pPr>
        <w:ind w:left="1520" w:hanging="400"/>
      </w:pPr>
      <w:rPr>
        <w:rFonts w:ascii="Courier New" w:hAnsi="Courier New" w:hint="default"/>
      </w:rPr>
    </w:lvl>
    <w:lvl w:ilvl="2" w:tplc="69683452">
      <w:start w:val="1"/>
      <w:numFmt w:val="bullet"/>
      <w:lvlText w:val=""/>
      <w:lvlJc w:val="left"/>
      <w:pPr>
        <w:ind w:left="1920" w:hanging="400"/>
      </w:pPr>
      <w:rPr>
        <w:rFonts w:ascii="Wingdings" w:hAnsi="Wingdings" w:hint="default"/>
      </w:rPr>
    </w:lvl>
    <w:lvl w:ilvl="3" w:tplc="755824B8">
      <w:start w:val="1"/>
      <w:numFmt w:val="bullet"/>
      <w:lvlText w:val=""/>
      <w:lvlJc w:val="left"/>
      <w:pPr>
        <w:ind w:left="2320" w:hanging="400"/>
      </w:pPr>
      <w:rPr>
        <w:rFonts w:ascii="Symbol" w:hAnsi="Symbol" w:hint="default"/>
      </w:rPr>
    </w:lvl>
    <w:lvl w:ilvl="4" w:tplc="1E586DA4">
      <w:start w:val="1"/>
      <w:numFmt w:val="bullet"/>
      <w:lvlText w:val="o"/>
      <w:lvlJc w:val="left"/>
      <w:pPr>
        <w:ind w:left="2720" w:hanging="400"/>
      </w:pPr>
      <w:rPr>
        <w:rFonts w:ascii="Courier New" w:hAnsi="Courier New" w:hint="default"/>
      </w:rPr>
    </w:lvl>
    <w:lvl w:ilvl="5" w:tplc="A01CFBA6">
      <w:start w:val="1"/>
      <w:numFmt w:val="bullet"/>
      <w:lvlText w:val=""/>
      <w:lvlJc w:val="left"/>
      <w:pPr>
        <w:ind w:left="3120" w:hanging="400"/>
      </w:pPr>
      <w:rPr>
        <w:rFonts w:ascii="Wingdings" w:hAnsi="Wingdings" w:hint="default"/>
      </w:rPr>
    </w:lvl>
    <w:lvl w:ilvl="6" w:tplc="B9B8540E">
      <w:start w:val="1"/>
      <w:numFmt w:val="bullet"/>
      <w:lvlText w:val=""/>
      <w:lvlJc w:val="left"/>
      <w:pPr>
        <w:ind w:left="3520" w:hanging="400"/>
      </w:pPr>
      <w:rPr>
        <w:rFonts w:ascii="Symbol" w:hAnsi="Symbol" w:hint="default"/>
      </w:rPr>
    </w:lvl>
    <w:lvl w:ilvl="7" w:tplc="11288BB4">
      <w:start w:val="1"/>
      <w:numFmt w:val="bullet"/>
      <w:lvlText w:val="o"/>
      <w:lvlJc w:val="left"/>
      <w:pPr>
        <w:ind w:left="3920" w:hanging="400"/>
      </w:pPr>
      <w:rPr>
        <w:rFonts w:ascii="Courier New" w:hAnsi="Courier New" w:hint="default"/>
      </w:rPr>
    </w:lvl>
    <w:lvl w:ilvl="8" w:tplc="F71A4934">
      <w:start w:val="1"/>
      <w:numFmt w:val="bullet"/>
      <w:lvlText w:val="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26" w15:restartNumberingAfterBreak="0">
    <w:nsid w:val="6EE17C76"/>
    <w:multiLevelType w:val="multilevel"/>
    <w:tmpl w:val="F874270E"/>
    <w:lvl w:ilvl="0">
      <w:start w:val="1"/>
      <w:numFmt w:val="decimal"/>
      <w:lvlText w:val="%1."/>
      <w:lvlJc w:val="left"/>
      <w:pPr>
        <w:ind w:left="720" w:hanging="720"/>
      </w:pPr>
    </w:lvl>
    <w:lvl w:ilvl="1">
      <w:start w:val="1"/>
      <w:numFmt w:val="decimal"/>
      <w:lvlText w:val="%1.%2"/>
      <w:lvlJc w:val="left"/>
      <w:pPr>
        <w:ind w:left="1004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27" w15:restartNumberingAfterBreak="0">
    <w:nsid w:val="77734ADF"/>
    <w:multiLevelType w:val="multilevel"/>
    <w:tmpl w:val="412A4D34"/>
    <w:lvl w:ilvl="0">
      <w:start w:val="1"/>
      <w:numFmt w:val="decimal"/>
      <w:lvlText w:val="%1."/>
      <w:lvlJc w:val="left"/>
      <w:pPr>
        <w:ind w:left="1200" w:hanging="400"/>
      </w:pPr>
    </w:lvl>
    <w:lvl w:ilvl="1">
      <w:start w:val="1"/>
      <w:numFmt w:val="upperLetter"/>
      <w:lvlText w:val="%2."/>
      <w:lvlJc w:val="left"/>
      <w:pPr>
        <w:ind w:left="1600" w:hanging="400"/>
      </w:pPr>
    </w:lvl>
    <w:lvl w:ilvl="2">
      <w:start w:val="1"/>
      <w:numFmt w:val="lowerRoman"/>
      <w:lvlText w:val="%3."/>
      <w:lvlJc w:val="right"/>
      <w:pPr>
        <w:ind w:left="2000" w:hanging="400"/>
      </w:pPr>
    </w:lvl>
    <w:lvl w:ilvl="3">
      <w:start w:val="1"/>
      <w:numFmt w:val="decimal"/>
      <w:lvlText w:val="%4."/>
      <w:lvlJc w:val="left"/>
      <w:pPr>
        <w:ind w:left="2400" w:hanging="400"/>
      </w:pPr>
    </w:lvl>
    <w:lvl w:ilvl="4">
      <w:start w:val="1"/>
      <w:numFmt w:val="upperLetter"/>
      <w:lvlText w:val="%5."/>
      <w:lvlJc w:val="left"/>
      <w:pPr>
        <w:ind w:left="2800" w:hanging="400"/>
      </w:pPr>
    </w:lvl>
    <w:lvl w:ilvl="5">
      <w:start w:val="1"/>
      <w:numFmt w:val="lowerRoman"/>
      <w:lvlText w:val="%6."/>
      <w:lvlJc w:val="right"/>
      <w:pPr>
        <w:ind w:left="3200" w:hanging="400"/>
      </w:pPr>
    </w:lvl>
    <w:lvl w:ilvl="6">
      <w:start w:val="1"/>
      <w:numFmt w:val="decimal"/>
      <w:lvlText w:val="%7."/>
      <w:lvlJc w:val="left"/>
      <w:pPr>
        <w:ind w:left="3600" w:hanging="400"/>
      </w:pPr>
    </w:lvl>
    <w:lvl w:ilvl="7">
      <w:start w:val="1"/>
      <w:numFmt w:val="upperLetter"/>
      <w:lvlText w:val="%8."/>
      <w:lvlJc w:val="left"/>
      <w:pPr>
        <w:ind w:left="4000" w:hanging="400"/>
      </w:pPr>
    </w:lvl>
    <w:lvl w:ilvl="8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5"/>
  </w:num>
  <w:num w:numId="5">
    <w:abstractNumId w:val="20"/>
  </w:num>
  <w:num w:numId="6">
    <w:abstractNumId w:val="0"/>
  </w:num>
  <w:num w:numId="7">
    <w:abstractNumId w:val="16"/>
  </w:num>
  <w:num w:numId="8">
    <w:abstractNumId w:val="19"/>
  </w:num>
  <w:num w:numId="9">
    <w:abstractNumId w:val="22"/>
  </w:num>
  <w:num w:numId="10">
    <w:abstractNumId w:val="24"/>
  </w:num>
  <w:num w:numId="11">
    <w:abstractNumId w:val="14"/>
  </w:num>
  <w:num w:numId="12">
    <w:abstractNumId w:val="25"/>
  </w:num>
  <w:num w:numId="13">
    <w:abstractNumId w:val="21"/>
  </w:num>
  <w:num w:numId="14">
    <w:abstractNumId w:val="17"/>
  </w:num>
  <w:num w:numId="15">
    <w:abstractNumId w:val="23"/>
  </w:num>
  <w:num w:numId="16">
    <w:abstractNumId w:val="26"/>
  </w:num>
  <w:num w:numId="17">
    <w:abstractNumId w:val="27"/>
  </w:num>
  <w:num w:numId="18">
    <w:abstractNumId w:val="18"/>
  </w:num>
  <w:num w:numId="19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isplayBackgroundShape/>
  <w:embedSystemFonts/>
  <w:bordersDoNotSurroundHeader/>
  <w:bordersDoNotSurroundFooter/>
  <w:hideSpellingErrors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400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>
      <o:colormru v:ext="edit" colors="red,#d86916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2NDAytDA1tTAzsQQyjZV0lIJTi4sz8/NACgzNawHSP1ynLQAAAA=="/>
  </w:docVars>
  <w:rsids>
    <w:rsidRoot w:val="00E172E6"/>
    <w:rsid w:val="000004E6"/>
    <w:rsid w:val="000014E2"/>
    <w:rsid w:val="0000212F"/>
    <w:rsid w:val="00002363"/>
    <w:rsid w:val="00002695"/>
    <w:rsid w:val="00003237"/>
    <w:rsid w:val="00003BE4"/>
    <w:rsid w:val="00003DBD"/>
    <w:rsid w:val="0000528A"/>
    <w:rsid w:val="0000606D"/>
    <w:rsid w:val="0000622B"/>
    <w:rsid w:val="00006405"/>
    <w:rsid w:val="000072CB"/>
    <w:rsid w:val="00007815"/>
    <w:rsid w:val="000103D3"/>
    <w:rsid w:val="000103DA"/>
    <w:rsid w:val="00012799"/>
    <w:rsid w:val="000129B1"/>
    <w:rsid w:val="00012B21"/>
    <w:rsid w:val="00013F2E"/>
    <w:rsid w:val="0001417B"/>
    <w:rsid w:val="000149F8"/>
    <w:rsid w:val="000156CA"/>
    <w:rsid w:val="00015B2F"/>
    <w:rsid w:val="00015BD5"/>
    <w:rsid w:val="00016689"/>
    <w:rsid w:val="00017193"/>
    <w:rsid w:val="000177A7"/>
    <w:rsid w:val="00017A21"/>
    <w:rsid w:val="00017C58"/>
    <w:rsid w:val="000201A3"/>
    <w:rsid w:val="00020C6E"/>
    <w:rsid w:val="00020E90"/>
    <w:rsid w:val="00021110"/>
    <w:rsid w:val="00021DB7"/>
    <w:rsid w:val="00024ADF"/>
    <w:rsid w:val="00025F60"/>
    <w:rsid w:val="000263A2"/>
    <w:rsid w:val="00026894"/>
    <w:rsid w:val="00027107"/>
    <w:rsid w:val="000275D2"/>
    <w:rsid w:val="000279BC"/>
    <w:rsid w:val="00027C9A"/>
    <w:rsid w:val="00030A4B"/>
    <w:rsid w:val="00030C32"/>
    <w:rsid w:val="0003281C"/>
    <w:rsid w:val="00032C2F"/>
    <w:rsid w:val="00032C97"/>
    <w:rsid w:val="00033BDD"/>
    <w:rsid w:val="00033E6A"/>
    <w:rsid w:val="0003471B"/>
    <w:rsid w:val="000353DB"/>
    <w:rsid w:val="00035527"/>
    <w:rsid w:val="00035E6D"/>
    <w:rsid w:val="00035F6D"/>
    <w:rsid w:val="0003779A"/>
    <w:rsid w:val="0004068B"/>
    <w:rsid w:val="00040B92"/>
    <w:rsid w:val="00040C50"/>
    <w:rsid w:val="00040C8E"/>
    <w:rsid w:val="00041170"/>
    <w:rsid w:val="000417D3"/>
    <w:rsid w:val="00041AFE"/>
    <w:rsid w:val="00042220"/>
    <w:rsid w:val="00043345"/>
    <w:rsid w:val="00044896"/>
    <w:rsid w:val="000455CC"/>
    <w:rsid w:val="00046680"/>
    <w:rsid w:val="00046C28"/>
    <w:rsid w:val="00046C6B"/>
    <w:rsid w:val="0004717C"/>
    <w:rsid w:val="000476BE"/>
    <w:rsid w:val="00047816"/>
    <w:rsid w:val="00047A8A"/>
    <w:rsid w:val="00047D81"/>
    <w:rsid w:val="00050088"/>
    <w:rsid w:val="000508E6"/>
    <w:rsid w:val="00051044"/>
    <w:rsid w:val="00051F7C"/>
    <w:rsid w:val="0005265C"/>
    <w:rsid w:val="00053304"/>
    <w:rsid w:val="000533C6"/>
    <w:rsid w:val="00053727"/>
    <w:rsid w:val="000546CF"/>
    <w:rsid w:val="00055571"/>
    <w:rsid w:val="00056064"/>
    <w:rsid w:val="000563C5"/>
    <w:rsid w:val="00056AA0"/>
    <w:rsid w:val="00056C99"/>
    <w:rsid w:val="00057703"/>
    <w:rsid w:val="0006040B"/>
    <w:rsid w:val="00061117"/>
    <w:rsid w:val="00064648"/>
    <w:rsid w:val="00064E64"/>
    <w:rsid w:val="00064FA6"/>
    <w:rsid w:val="0006556D"/>
    <w:rsid w:val="000657CE"/>
    <w:rsid w:val="00065D44"/>
    <w:rsid w:val="0006794D"/>
    <w:rsid w:val="000706B7"/>
    <w:rsid w:val="00070A29"/>
    <w:rsid w:val="00070B8D"/>
    <w:rsid w:val="00070E65"/>
    <w:rsid w:val="00071F2C"/>
    <w:rsid w:val="00072680"/>
    <w:rsid w:val="00072A15"/>
    <w:rsid w:val="000730E1"/>
    <w:rsid w:val="00073151"/>
    <w:rsid w:val="00073560"/>
    <w:rsid w:val="00073741"/>
    <w:rsid w:val="00073925"/>
    <w:rsid w:val="00073991"/>
    <w:rsid w:val="000741B2"/>
    <w:rsid w:val="00074581"/>
    <w:rsid w:val="00075455"/>
    <w:rsid w:val="00075861"/>
    <w:rsid w:val="00076076"/>
    <w:rsid w:val="00076544"/>
    <w:rsid w:val="00076C25"/>
    <w:rsid w:val="000770FC"/>
    <w:rsid w:val="00077CE5"/>
    <w:rsid w:val="000810F6"/>
    <w:rsid w:val="00081A09"/>
    <w:rsid w:val="00082CAD"/>
    <w:rsid w:val="00083D6C"/>
    <w:rsid w:val="00084D35"/>
    <w:rsid w:val="00084E39"/>
    <w:rsid w:val="0008558B"/>
    <w:rsid w:val="000857E0"/>
    <w:rsid w:val="00085FBC"/>
    <w:rsid w:val="00086010"/>
    <w:rsid w:val="0008684B"/>
    <w:rsid w:val="00086904"/>
    <w:rsid w:val="00086FA4"/>
    <w:rsid w:val="000877CF"/>
    <w:rsid w:val="00090370"/>
    <w:rsid w:val="0009111E"/>
    <w:rsid w:val="000917AA"/>
    <w:rsid w:val="0009194C"/>
    <w:rsid w:val="00092A8B"/>
    <w:rsid w:val="000931BD"/>
    <w:rsid w:val="000937D2"/>
    <w:rsid w:val="00093D3D"/>
    <w:rsid w:val="000944B1"/>
    <w:rsid w:val="00095D52"/>
    <w:rsid w:val="000974EE"/>
    <w:rsid w:val="0009769B"/>
    <w:rsid w:val="000A03D8"/>
    <w:rsid w:val="000A0DCE"/>
    <w:rsid w:val="000A2203"/>
    <w:rsid w:val="000A2473"/>
    <w:rsid w:val="000A2B5F"/>
    <w:rsid w:val="000A34A3"/>
    <w:rsid w:val="000A377A"/>
    <w:rsid w:val="000A3D03"/>
    <w:rsid w:val="000A5888"/>
    <w:rsid w:val="000A5A45"/>
    <w:rsid w:val="000A6213"/>
    <w:rsid w:val="000A6819"/>
    <w:rsid w:val="000A6947"/>
    <w:rsid w:val="000A742C"/>
    <w:rsid w:val="000A7EEB"/>
    <w:rsid w:val="000B0870"/>
    <w:rsid w:val="000B0EED"/>
    <w:rsid w:val="000B158A"/>
    <w:rsid w:val="000B1A56"/>
    <w:rsid w:val="000B26A4"/>
    <w:rsid w:val="000B28C6"/>
    <w:rsid w:val="000B33DD"/>
    <w:rsid w:val="000B43E8"/>
    <w:rsid w:val="000B5A07"/>
    <w:rsid w:val="000B6E26"/>
    <w:rsid w:val="000C0AFC"/>
    <w:rsid w:val="000C0CAE"/>
    <w:rsid w:val="000C0EC6"/>
    <w:rsid w:val="000C1F44"/>
    <w:rsid w:val="000C2940"/>
    <w:rsid w:val="000C3964"/>
    <w:rsid w:val="000C4031"/>
    <w:rsid w:val="000C43CC"/>
    <w:rsid w:val="000C4648"/>
    <w:rsid w:val="000C52AC"/>
    <w:rsid w:val="000C5F85"/>
    <w:rsid w:val="000C63BA"/>
    <w:rsid w:val="000C68C8"/>
    <w:rsid w:val="000C7EEA"/>
    <w:rsid w:val="000D08D1"/>
    <w:rsid w:val="000D1082"/>
    <w:rsid w:val="000D169A"/>
    <w:rsid w:val="000D24C6"/>
    <w:rsid w:val="000D26A0"/>
    <w:rsid w:val="000D4AF0"/>
    <w:rsid w:val="000D5DE8"/>
    <w:rsid w:val="000D5E36"/>
    <w:rsid w:val="000D66F5"/>
    <w:rsid w:val="000D7C0B"/>
    <w:rsid w:val="000E0C1D"/>
    <w:rsid w:val="000E107F"/>
    <w:rsid w:val="000E1C0A"/>
    <w:rsid w:val="000E219B"/>
    <w:rsid w:val="000E2845"/>
    <w:rsid w:val="000E2B56"/>
    <w:rsid w:val="000E2CB6"/>
    <w:rsid w:val="000E2D69"/>
    <w:rsid w:val="000E3AF8"/>
    <w:rsid w:val="000E54EB"/>
    <w:rsid w:val="000E589A"/>
    <w:rsid w:val="000E595A"/>
    <w:rsid w:val="000E7325"/>
    <w:rsid w:val="000E7431"/>
    <w:rsid w:val="000E7789"/>
    <w:rsid w:val="000F39A8"/>
    <w:rsid w:val="000F42D5"/>
    <w:rsid w:val="000F6BFB"/>
    <w:rsid w:val="001006F6"/>
    <w:rsid w:val="00101981"/>
    <w:rsid w:val="0010232F"/>
    <w:rsid w:val="001030A6"/>
    <w:rsid w:val="00103C31"/>
    <w:rsid w:val="001060C5"/>
    <w:rsid w:val="001062AD"/>
    <w:rsid w:val="001065B9"/>
    <w:rsid w:val="00106A40"/>
    <w:rsid w:val="00106ABC"/>
    <w:rsid w:val="00107E6A"/>
    <w:rsid w:val="00110193"/>
    <w:rsid w:val="00110EF5"/>
    <w:rsid w:val="00110F48"/>
    <w:rsid w:val="001113B0"/>
    <w:rsid w:val="00111AEE"/>
    <w:rsid w:val="00113191"/>
    <w:rsid w:val="00113636"/>
    <w:rsid w:val="00113BD2"/>
    <w:rsid w:val="00114606"/>
    <w:rsid w:val="001166EE"/>
    <w:rsid w:val="001177A9"/>
    <w:rsid w:val="00120A42"/>
    <w:rsid w:val="00120B86"/>
    <w:rsid w:val="0012114B"/>
    <w:rsid w:val="00121646"/>
    <w:rsid w:val="001220F3"/>
    <w:rsid w:val="001237FE"/>
    <w:rsid w:val="00123D02"/>
    <w:rsid w:val="00124012"/>
    <w:rsid w:val="00124132"/>
    <w:rsid w:val="00124EFE"/>
    <w:rsid w:val="0012534D"/>
    <w:rsid w:val="00125EAB"/>
    <w:rsid w:val="00126C81"/>
    <w:rsid w:val="00126D0A"/>
    <w:rsid w:val="001270D7"/>
    <w:rsid w:val="0012721E"/>
    <w:rsid w:val="00127D6D"/>
    <w:rsid w:val="00127DCE"/>
    <w:rsid w:val="0013010D"/>
    <w:rsid w:val="00130137"/>
    <w:rsid w:val="0013068C"/>
    <w:rsid w:val="001306D0"/>
    <w:rsid w:val="00130D43"/>
    <w:rsid w:val="0013239A"/>
    <w:rsid w:val="001325D5"/>
    <w:rsid w:val="00132791"/>
    <w:rsid w:val="00132838"/>
    <w:rsid w:val="00132B7A"/>
    <w:rsid w:val="00133A53"/>
    <w:rsid w:val="00134770"/>
    <w:rsid w:val="0013689D"/>
    <w:rsid w:val="001368FC"/>
    <w:rsid w:val="00136F61"/>
    <w:rsid w:val="0013702E"/>
    <w:rsid w:val="001377BD"/>
    <w:rsid w:val="00140467"/>
    <w:rsid w:val="00140F58"/>
    <w:rsid w:val="00141723"/>
    <w:rsid w:val="00142D7B"/>
    <w:rsid w:val="00144164"/>
    <w:rsid w:val="0014432B"/>
    <w:rsid w:val="001443CF"/>
    <w:rsid w:val="001446DB"/>
    <w:rsid w:val="00145144"/>
    <w:rsid w:val="0014528B"/>
    <w:rsid w:val="001474D3"/>
    <w:rsid w:val="00150157"/>
    <w:rsid w:val="00150C1F"/>
    <w:rsid w:val="00152467"/>
    <w:rsid w:val="00152D5B"/>
    <w:rsid w:val="0015313B"/>
    <w:rsid w:val="00153242"/>
    <w:rsid w:val="001532A4"/>
    <w:rsid w:val="0015386E"/>
    <w:rsid w:val="00153AFE"/>
    <w:rsid w:val="00153DD6"/>
    <w:rsid w:val="001543B0"/>
    <w:rsid w:val="00155B65"/>
    <w:rsid w:val="001577B3"/>
    <w:rsid w:val="00157968"/>
    <w:rsid w:val="00157A9C"/>
    <w:rsid w:val="001620F0"/>
    <w:rsid w:val="00163809"/>
    <w:rsid w:val="001638B5"/>
    <w:rsid w:val="00163A64"/>
    <w:rsid w:val="00164139"/>
    <w:rsid w:val="001641DB"/>
    <w:rsid w:val="00164706"/>
    <w:rsid w:val="001654D7"/>
    <w:rsid w:val="0016687E"/>
    <w:rsid w:val="00166885"/>
    <w:rsid w:val="00166913"/>
    <w:rsid w:val="00167381"/>
    <w:rsid w:val="001678F7"/>
    <w:rsid w:val="00167F1A"/>
    <w:rsid w:val="00170403"/>
    <w:rsid w:val="00170F91"/>
    <w:rsid w:val="00171F6B"/>
    <w:rsid w:val="0017223B"/>
    <w:rsid w:val="00172A18"/>
    <w:rsid w:val="00172E39"/>
    <w:rsid w:val="00173176"/>
    <w:rsid w:val="001732EC"/>
    <w:rsid w:val="00173C5D"/>
    <w:rsid w:val="00173E33"/>
    <w:rsid w:val="00174364"/>
    <w:rsid w:val="00174625"/>
    <w:rsid w:val="001750DB"/>
    <w:rsid w:val="00175265"/>
    <w:rsid w:val="00176813"/>
    <w:rsid w:val="001773AA"/>
    <w:rsid w:val="00177B43"/>
    <w:rsid w:val="00180EDF"/>
    <w:rsid w:val="00181DE9"/>
    <w:rsid w:val="0018305C"/>
    <w:rsid w:val="00183298"/>
    <w:rsid w:val="00183368"/>
    <w:rsid w:val="00183558"/>
    <w:rsid w:val="0018718B"/>
    <w:rsid w:val="00187311"/>
    <w:rsid w:val="0018764B"/>
    <w:rsid w:val="001902C5"/>
    <w:rsid w:val="001902CC"/>
    <w:rsid w:val="00190D01"/>
    <w:rsid w:val="00191C47"/>
    <w:rsid w:val="00191EA5"/>
    <w:rsid w:val="00191F5D"/>
    <w:rsid w:val="00192024"/>
    <w:rsid w:val="001929DE"/>
    <w:rsid w:val="00193948"/>
    <w:rsid w:val="00193DDF"/>
    <w:rsid w:val="00194AD9"/>
    <w:rsid w:val="00195D6A"/>
    <w:rsid w:val="00197B14"/>
    <w:rsid w:val="001A035F"/>
    <w:rsid w:val="001A0419"/>
    <w:rsid w:val="001A062A"/>
    <w:rsid w:val="001A08E5"/>
    <w:rsid w:val="001A1ADC"/>
    <w:rsid w:val="001A1C9F"/>
    <w:rsid w:val="001A245F"/>
    <w:rsid w:val="001A28B7"/>
    <w:rsid w:val="001A3762"/>
    <w:rsid w:val="001A4CE8"/>
    <w:rsid w:val="001A5101"/>
    <w:rsid w:val="001A5422"/>
    <w:rsid w:val="001A5499"/>
    <w:rsid w:val="001A54A7"/>
    <w:rsid w:val="001A5EBE"/>
    <w:rsid w:val="001A6C8D"/>
    <w:rsid w:val="001A6CB6"/>
    <w:rsid w:val="001A73A2"/>
    <w:rsid w:val="001A7592"/>
    <w:rsid w:val="001A75D8"/>
    <w:rsid w:val="001B0187"/>
    <w:rsid w:val="001B0218"/>
    <w:rsid w:val="001B0C22"/>
    <w:rsid w:val="001B2EAD"/>
    <w:rsid w:val="001B3CA7"/>
    <w:rsid w:val="001B3F69"/>
    <w:rsid w:val="001B3FC0"/>
    <w:rsid w:val="001B46BE"/>
    <w:rsid w:val="001B4F5B"/>
    <w:rsid w:val="001B4FE4"/>
    <w:rsid w:val="001B53D4"/>
    <w:rsid w:val="001B565E"/>
    <w:rsid w:val="001B5DAF"/>
    <w:rsid w:val="001B6456"/>
    <w:rsid w:val="001B6F1F"/>
    <w:rsid w:val="001B7C70"/>
    <w:rsid w:val="001C0157"/>
    <w:rsid w:val="001C0FA1"/>
    <w:rsid w:val="001C1486"/>
    <w:rsid w:val="001C15BF"/>
    <w:rsid w:val="001C241F"/>
    <w:rsid w:val="001C2772"/>
    <w:rsid w:val="001C306D"/>
    <w:rsid w:val="001C312C"/>
    <w:rsid w:val="001C3CF6"/>
    <w:rsid w:val="001C3E29"/>
    <w:rsid w:val="001C5A9A"/>
    <w:rsid w:val="001C62D5"/>
    <w:rsid w:val="001C6D93"/>
    <w:rsid w:val="001C71DD"/>
    <w:rsid w:val="001D009F"/>
    <w:rsid w:val="001D0301"/>
    <w:rsid w:val="001D0E96"/>
    <w:rsid w:val="001D1A7A"/>
    <w:rsid w:val="001D1F68"/>
    <w:rsid w:val="001D4B27"/>
    <w:rsid w:val="001D4DEA"/>
    <w:rsid w:val="001D5B39"/>
    <w:rsid w:val="001D6E78"/>
    <w:rsid w:val="001D73B1"/>
    <w:rsid w:val="001D7887"/>
    <w:rsid w:val="001E0A45"/>
    <w:rsid w:val="001E0CE1"/>
    <w:rsid w:val="001E0FA3"/>
    <w:rsid w:val="001E133C"/>
    <w:rsid w:val="001E1617"/>
    <w:rsid w:val="001E2BEF"/>
    <w:rsid w:val="001E3945"/>
    <w:rsid w:val="001E48DC"/>
    <w:rsid w:val="001E51CD"/>
    <w:rsid w:val="001E735E"/>
    <w:rsid w:val="001E77EA"/>
    <w:rsid w:val="001F1D46"/>
    <w:rsid w:val="001F28F2"/>
    <w:rsid w:val="001F3221"/>
    <w:rsid w:val="001F33E0"/>
    <w:rsid w:val="001F3806"/>
    <w:rsid w:val="001F6012"/>
    <w:rsid w:val="001F6895"/>
    <w:rsid w:val="0020000C"/>
    <w:rsid w:val="00200195"/>
    <w:rsid w:val="00200273"/>
    <w:rsid w:val="00202924"/>
    <w:rsid w:val="00205FC9"/>
    <w:rsid w:val="0020768B"/>
    <w:rsid w:val="002079E0"/>
    <w:rsid w:val="00207B2F"/>
    <w:rsid w:val="0021001A"/>
    <w:rsid w:val="00210E79"/>
    <w:rsid w:val="00210EC0"/>
    <w:rsid w:val="00211377"/>
    <w:rsid w:val="002116D5"/>
    <w:rsid w:val="00211C33"/>
    <w:rsid w:val="00212670"/>
    <w:rsid w:val="00213CE3"/>
    <w:rsid w:val="002142A3"/>
    <w:rsid w:val="002145BE"/>
    <w:rsid w:val="0021491C"/>
    <w:rsid w:val="00215233"/>
    <w:rsid w:val="0021531B"/>
    <w:rsid w:val="002153FF"/>
    <w:rsid w:val="0021688A"/>
    <w:rsid w:val="00216AC6"/>
    <w:rsid w:val="00216C9F"/>
    <w:rsid w:val="00217393"/>
    <w:rsid w:val="00217549"/>
    <w:rsid w:val="002200F0"/>
    <w:rsid w:val="00220C6B"/>
    <w:rsid w:val="002217F8"/>
    <w:rsid w:val="00221CBB"/>
    <w:rsid w:val="0022271F"/>
    <w:rsid w:val="00222CEF"/>
    <w:rsid w:val="00223938"/>
    <w:rsid w:val="002239EC"/>
    <w:rsid w:val="00224B32"/>
    <w:rsid w:val="002266CA"/>
    <w:rsid w:val="00226A2B"/>
    <w:rsid w:val="00232494"/>
    <w:rsid w:val="002329FE"/>
    <w:rsid w:val="00232EB2"/>
    <w:rsid w:val="0023381E"/>
    <w:rsid w:val="00234752"/>
    <w:rsid w:val="0023525F"/>
    <w:rsid w:val="002353A7"/>
    <w:rsid w:val="002375A8"/>
    <w:rsid w:val="00237D46"/>
    <w:rsid w:val="00240BB2"/>
    <w:rsid w:val="00240BD0"/>
    <w:rsid w:val="0024161A"/>
    <w:rsid w:val="00241A31"/>
    <w:rsid w:val="0024202B"/>
    <w:rsid w:val="00242A44"/>
    <w:rsid w:val="0024360C"/>
    <w:rsid w:val="0024590C"/>
    <w:rsid w:val="00245B56"/>
    <w:rsid w:val="002463A2"/>
    <w:rsid w:val="00247071"/>
    <w:rsid w:val="002470B3"/>
    <w:rsid w:val="0025016D"/>
    <w:rsid w:val="002505FF"/>
    <w:rsid w:val="00250A76"/>
    <w:rsid w:val="0025127A"/>
    <w:rsid w:val="00251315"/>
    <w:rsid w:val="00252275"/>
    <w:rsid w:val="002522F7"/>
    <w:rsid w:val="0025283F"/>
    <w:rsid w:val="00252A6F"/>
    <w:rsid w:val="00252BCE"/>
    <w:rsid w:val="00252C14"/>
    <w:rsid w:val="00253C8F"/>
    <w:rsid w:val="00253E43"/>
    <w:rsid w:val="00253F3D"/>
    <w:rsid w:val="00254119"/>
    <w:rsid w:val="00254237"/>
    <w:rsid w:val="002545C9"/>
    <w:rsid w:val="00255382"/>
    <w:rsid w:val="00255487"/>
    <w:rsid w:val="00255935"/>
    <w:rsid w:val="00255FDF"/>
    <w:rsid w:val="00256B3A"/>
    <w:rsid w:val="00257237"/>
    <w:rsid w:val="002573F4"/>
    <w:rsid w:val="0026010F"/>
    <w:rsid w:val="00260336"/>
    <w:rsid w:val="00260A78"/>
    <w:rsid w:val="00260A7F"/>
    <w:rsid w:val="00260B06"/>
    <w:rsid w:val="00261394"/>
    <w:rsid w:val="00261917"/>
    <w:rsid w:val="00261B9E"/>
    <w:rsid w:val="00262ECD"/>
    <w:rsid w:val="00262F57"/>
    <w:rsid w:val="00263584"/>
    <w:rsid w:val="002635E8"/>
    <w:rsid w:val="0026370F"/>
    <w:rsid w:val="002643D8"/>
    <w:rsid w:val="0026484A"/>
    <w:rsid w:val="002662B4"/>
    <w:rsid w:val="0026652F"/>
    <w:rsid w:val="00267A2B"/>
    <w:rsid w:val="00267C1C"/>
    <w:rsid w:val="00270717"/>
    <w:rsid w:val="00271573"/>
    <w:rsid w:val="00271AF3"/>
    <w:rsid w:val="00271FE9"/>
    <w:rsid w:val="00273936"/>
    <w:rsid w:val="00273A3D"/>
    <w:rsid w:val="00273BC2"/>
    <w:rsid w:val="00273EC8"/>
    <w:rsid w:val="0027430A"/>
    <w:rsid w:val="00274A95"/>
    <w:rsid w:val="00274D54"/>
    <w:rsid w:val="00275ABF"/>
    <w:rsid w:val="00276B72"/>
    <w:rsid w:val="00280641"/>
    <w:rsid w:val="002811B8"/>
    <w:rsid w:val="002814DA"/>
    <w:rsid w:val="00283167"/>
    <w:rsid w:val="002836AB"/>
    <w:rsid w:val="00283B4E"/>
    <w:rsid w:val="0028458F"/>
    <w:rsid w:val="00284774"/>
    <w:rsid w:val="002848B0"/>
    <w:rsid w:val="00284929"/>
    <w:rsid w:val="00285A12"/>
    <w:rsid w:val="0028608A"/>
    <w:rsid w:val="00286D08"/>
    <w:rsid w:val="00287543"/>
    <w:rsid w:val="00287EE5"/>
    <w:rsid w:val="00290381"/>
    <w:rsid w:val="002913D5"/>
    <w:rsid w:val="00291A9E"/>
    <w:rsid w:val="00292B38"/>
    <w:rsid w:val="00293CF8"/>
    <w:rsid w:val="00293D35"/>
    <w:rsid w:val="00293FEA"/>
    <w:rsid w:val="00294BD7"/>
    <w:rsid w:val="0029521C"/>
    <w:rsid w:val="00296AE5"/>
    <w:rsid w:val="00296E8C"/>
    <w:rsid w:val="002A171C"/>
    <w:rsid w:val="002A181A"/>
    <w:rsid w:val="002A2AA7"/>
    <w:rsid w:val="002A2E7E"/>
    <w:rsid w:val="002A3056"/>
    <w:rsid w:val="002A3145"/>
    <w:rsid w:val="002A314E"/>
    <w:rsid w:val="002A345D"/>
    <w:rsid w:val="002A45DD"/>
    <w:rsid w:val="002A4A25"/>
    <w:rsid w:val="002A57A3"/>
    <w:rsid w:val="002A648D"/>
    <w:rsid w:val="002A6639"/>
    <w:rsid w:val="002A6801"/>
    <w:rsid w:val="002A697D"/>
    <w:rsid w:val="002A6AC5"/>
    <w:rsid w:val="002A742E"/>
    <w:rsid w:val="002A7B1A"/>
    <w:rsid w:val="002A7DE0"/>
    <w:rsid w:val="002A7F8B"/>
    <w:rsid w:val="002B0298"/>
    <w:rsid w:val="002B0387"/>
    <w:rsid w:val="002B0525"/>
    <w:rsid w:val="002B0E5E"/>
    <w:rsid w:val="002B10EF"/>
    <w:rsid w:val="002B2426"/>
    <w:rsid w:val="002B26CA"/>
    <w:rsid w:val="002B346B"/>
    <w:rsid w:val="002B3569"/>
    <w:rsid w:val="002B4A5B"/>
    <w:rsid w:val="002B5CD9"/>
    <w:rsid w:val="002B5E39"/>
    <w:rsid w:val="002B618A"/>
    <w:rsid w:val="002B6347"/>
    <w:rsid w:val="002B635B"/>
    <w:rsid w:val="002B69AB"/>
    <w:rsid w:val="002B6CAE"/>
    <w:rsid w:val="002B7236"/>
    <w:rsid w:val="002B797D"/>
    <w:rsid w:val="002B7A74"/>
    <w:rsid w:val="002B7C5F"/>
    <w:rsid w:val="002C0958"/>
    <w:rsid w:val="002C1736"/>
    <w:rsid w:val="002C1B25"/>
    <w:rsid w:val="002C1BAD"/>
    <w:rsid w:val="002C2A3E"/>
    <w:rsid w:val="002C307B"/>
    <w:rsid w:val="002C373C"/>
    <w:rsid w:val="002C37BB"/>
    <w:rsid w:val="002C3A2D"/>
    <w:rsid w:val="002C3C79"/>
    <w:rsid w:val="002C41F4"/>
    <w:rsid w:val="002C43D7"/>
    <w:rsid w:val="002C535F"/>
    <w:rsid w:val="002C6979"/>
    <w:rsid w:val="002C6BAF"/>
    <w:rsid w:val="002C72C7"/>
    <w:rsid w:val="002C741F"/>
    <w:rsid w:val="002D0454"/>
    <w:rsid w:val="002D054F"/>
    <w:rsid w:val="002D0B91"/>
    <w:rsid w:val="002D0CCB"/>
    <w:rsid w:val="002D0E5E"/>
    <w:rsid w:val="002D25A0"/>
    <w:rsid w:val="002D2A62"/>
    <w:rsid w:val="002D2C55"/>
    <w:rsid w:val="002D38B5"/>
    <w:rsid w:val="002D3A0D"/>
    <w:rsid w:val="002D3D40"/>
    <w:rsid w:val="002D3DD4"/>
    <w:rsid w:val="002D44FB"/>
    <w:rsid w:val="002D5146"/>
    <w:rsid w:val="002D574B"/>
    <w:rsid w:val="002D5C04"/>
    <w:rsid w:val="002D68FF"/>
    <w:rsid w:val="002E0F94"/>
    <w:rsid w:val="002E1A90"/>
    <w:rsid w:val="002E22DA"/>
    <w:rsid w:val="002E253E"/>
    <w:rsid w:val="002E2DA5"/>
    <w:rsid w:val="002E3186"/>
    <w:rsid w:val="002E3479"/>
    <w:rsid w:val="002E41DD"/>
    <w:rsid w:val="002E4FFC"/>
    <w:rsid w:val="002E6E3B"/>
    <w:rsid w:val="002F0578"/>
    <w:rsid w:val="002F19B9"/>
    <w:rsid w:val="002F2D4E"/>
    <w:rsid w:val="002F6610"/>
    <w:rsid w:val="003000C9"/>
    <w:rsid w:val="00300424"/>
    <w:rsid w:val="003004F7"/>
    <w:rsid w:val="003005E9"/>
    <w:rsid w:val="003012E7"/>
    <w:rsid w:val="00301EF3"/>
    <w:rsid w:val="00304017"/>
    <w:rsid w:val="00304776"/>
    <w:rsid w:val="0030536A"/>
    <w:rsid w:val="0030604E"/>
    <w:rsid w:val="00306DCE"/>
    <w:rsid w:val="0030773C"/>
    <w:rsid w:val="00307D32"/>
    <w:rsid w:val="00310779"/>
    <w:rsid w:val="003114FB"/>
    <w:rsid w:val="00311805"/>
    <w:rsid w:val="00313EC1"/>
    <w:rsid w:val="003142B5"/>
    <w:rsid w:val="00315554"/>
    <w:rsid w:val="003161B2"/>
    <w:rsid w:val="003162AA"/>
    <w:rsid w:val="00316595"/>
    <w:rsid w:val="00316746"/>
    <w:rsid w:val="00316944"/>
    <w:rsid w:val="00316A95"/>
    <w:rsid w:val="00316CA1"/>
    <w:rsid w:val="003174E1"/>
    <w:rsid w:val="003213A3"/>
    <w:rsid w:val="00321607"/>
    <w:rsid w:val="00322568"/>
    <w:rsid w:val="00322938"/>
    <w:rsid w:val="00323148"/>
    <w:rsid w:val="003235CB"/>
    <w:rsid w:val="00323662"/>
    <w:rsid w:val="00323C25"/>
    <w:rsid w:val="00325EBD"/>
    <w:rsid w:val="00325EC1"/>
    <w:rsid w:val="003266E1"/>
    <w:rsid w:val="0032714C"/>
    <w:rsid w:val="003276FC"/>
    <w:rsid w:val="00330EBE"/>
    <w:rsid w:val="0033139C"/>
    <w:rsid w:val="003321B0"/>
    <w:rsid w:val="00333992"/>
    <w:rsid w:val="00334B0D"/>
    <w:rsid w:val="003351BF"/>
    <w:rsid w:val="003351D0"/>
    <w:rsid w:val="00336999"/>
    <w:rsid w:val="0033747F"/>
    <w:rsid w:val="003401C9"/>
    <w:rsid w:val="003402D6"/>
    <w:rsid w:val="00341653"/>
    <w:rsid w:val="00342605"/>
    <w:rsid w:val="00346A36"/>
    <w:rsid w:val="00346ED2"/>
    <w:rsid w:val="00347B59"/>
    <w:rsid w:val="00350F17"/>
    <w:rsid w:val="00351B4F"/>
    <w:rsid w:val="003520D2"/>
    <w:rsid w:val="003528FD"/>
    <w:rsid w:val="003540A7"/>
    <w:rsid w:val="00354346"/>
    <w:rsid w:val="003544BE"/>
    <w:rsid w:val="0035581E"/>
    <w:rsid w:val="003563EE"/>
    <w:rsid w:val="003569E5"/>
    <w:rsid w:val="00356ADC"/>
    <w:rsid w:val="00357148"/>
    <w:rsid w:val="00357AA3"/>
    <w:rsid w:val="00357E8C"/>
    <w:rsid w:val="00357F38"/>
    <w:rsid w:val="003603AC"/>
    <w:rsid w:val="003623A2"/>
    <w:rsid w:val="003645F2"/>
    <w:rsid w:val="00364652"/>
    <w:rsid w:val="00364AB0"/>
    <w:rsid w:val="003656FF"/>
    <w:rsid w:val="00366A8E"/>
    <w:rsid w:val="00366C8E"/>
    <w:rsid w:val="003703E7"/>
    <w:rsid w:val="0037046C"/>
    <w:rsid w:val="00370E84"/>
    <w:rsid w:val="003727AD"/>
    <w:rsid w:val="0037311C"/>
    <w:rsid w:val="003733C0"/>
    <w:rsid w:val="003739F2"/>
    <w:rsid w:val="003741FB"/>
    <w:rsid w:val="00375941"/>
    <w:rsid w:val="00375FCA"/>
    <w:rsid w:val="00376137"/>
    <w:rsid w:val="00377592"/>
    <w:rsid w:val="003777A8"/>
    <w:rsid w:val="00380C41"/>
    <w:rsid w:val="00380CA2"/>
    <w:rsid w:val="00384598"/>
    <w:rsid w:val="00384CA8"/>
    <w:rsid w:val="00385449"/>
    <w:rsid w:val="00385E42"/>
    <w:rsid w:val="003861CF"/>
    <w:rsid w:val="00390A95"/>
    <w:rsid w:val="00390DA1"/>
    <w:rsid w:val="00391F3E"/>
    <w:rsid w:val="0039200B"/>
    <w:rsid w:val="003920DD"/>
    <w:rsid w:val="00392832"/>
    <w:rsid w:val="00392EB5"/>
    <w:rsid w:val="00393122"/>
    <w:rsid w:val="00393EB8"/>
    <w:rsid w:val="00394F40"/>
    <w:rsid w:val="00395109"/>
    <w:rsid w:val="00395D23"/>
    <w:rsid w:val="00396538"/>
    <w:rsid w:val="0039689C"/>
    <w:rsid w:val="00397F34"/>
    <w:rsid w:val="003A1153"/>
    <w:rsid w:val="003A2FBC"/>
    <w:rsid w:val="003A3B59"/>
    <w:rsid w:val="003A4296"/>
    <w:rsid w:val="003A47D7"/>
    <w:rsid w:val="003A4914"/>
    <w:rsid w:val="003A4AC7"/>
    <w:rsid w:val="003A4CF6"/>
    <w:rsid w:val="003A56B4"/>
    <w:rsid w:val="003A5C63"/>
    <w:rsid w:val="003A5CA2"/>
    <w:rsid w:val="003A5E17"/>
    <w:rsid w:val="003A65B5"/>
    <w:rsid w:val="003A68F1"/>
    <w:rsid w:val="003A78D8"/>
    <w:rsid w:val="003A79BB"/>
    <w:rsid w:val="003B0DE7"/>
    <w:rsid w:val="003B1626"/>
    <w:rsid w:val="003B1783"/>
    <w:rsid w:val="003B208F"/>
    <w:rsid w:val="003B2A63"/>
    <w:rsid w:val="003B3212"/>
    <w:rsid w:val="003B351E"/>
    <w:rsid w:val="003B4BCB"/>
    <w:rsid w:val="003B4E6D"/>
    <w:rsid w:val="003B5638"/>
    <w:rsid w:val="003B6107"/>
    <w:rsid w:val="003B6336"/>
    <w:rsid w:val="003B63F2"/>
    <w:rsid w:val="003B6EA4"/>
    <w:rsid w:val="003C00D2"/>
    <w:rsid w:val="003C02F3"/>
    <w:rsid w:val="003C1870"/>
    <w:rsid w:val="003C20C3"/>
    <w:rsid w:val="003C2191"/>
    <w:rsid w:val="003C352E"/>
    <w:rsid w:val="003C554E"/>
    <w:rsid w:val="003D007D"/>
    <w:rsid w:val="003D0241"/>
    <w:rsid w:val="003D0633"/>
    <w:rsid w:val="003D0E60"/>
    <w:rsid w:val="003D15E9"/>
    <w:rsid w:val="003D1741"/>
    <w:rsid w:val="003D1BBE"/>
    <w:rsid w:val="003D25A2"/>
    <w:rsid w:val="003D2B62"/>
    <w:rsid w:val="003D39E0"/>
    <w:rsid w:val="003D4FE3"/>
    <w:rsid w:val="003D5504"/>
    <w:rsid w:val="003D5823"/>
    <w:rsid w:val="003D5B39"/>
    <w:rsid w:val="003D5CC5"/>
    <w:rsid w:val="003D7042"/>
    <w:rsid w:val="003D7CF7"/>
    <w:rsid w:val="003E096F"/>
    <w:rsid w:val="003E26DC"/>
    <w:rsid w:val="003E3A85"/>
    <w:rsid w:val="003E4334"/>
    <w:rsid w:val="003E4885"/>
    <w:rsid w:val="003E5686"/>
    <w:rsid w:val="003E5FEC"/>
    <w:rsid w:val="003E6522"/>
    <w:rsid w:val="003E6AB6"/>
    <w:rsid w:val="003E6B38"/>
    <w:rsid w:val="003E6B6C"/>
    <w:rsid w:val="003E7424"/>
    <w:rsid w:val="003F0D69"/>
    <w:rsid w:val="003F116E"/>
    <w:rsid w:val="003F1985"/>
    <w:rsid w:val="003F244F"/>
    <w:rsid w:val="003F2CFA"/>
    <w:rsid w:val="003F35D1"/>
    <w:rsid w:val="003F3659"/>
    <w:rsid w:val="003F4104"/>
    <w:rsid w:val="003F582E"/>
    <w:rsid w:val="003F6141"/>
    <w:rsid w:val="003F61EC"/>
    <w:rsid w:val="003F637A"/>
    <w:rsid w:val="003F78A6"/>
    <w:rsid w:val="003F7E78"/>
    <w:rsid w:val="00400CF8"/>
    <w:rsid w:val="00400E67"/>
    <w:rsid w:val="00400FC5"/>
    <w:rsid w:val="00401325"/>
    <w:rsid w:val="00401644"/>
    <w:rsid w:val="00401F91"/>
    <w:rsid w:val="00402B0F"/>
    <w:rsid w:val="00402B51"/>
    <w:rsid w:val="004035E3"/>
    <w:rsid w:val="00403B3B"/>
    <w:rsid w:val="00403D3A"/>
    <w:rsid w:val="00403D59"/>
    <w:rsid w:val="00403E81"/>
    <w:rsid w:val="00403EE5"/>
    <w:rsid w:val="00404A91"/>
    <w:rsid w:val="00404AB1"/>
    <w:rsid w:val="00404F27"/>
    <w:rsid w:val="00405BB9"/>
    <w:rsid w:val="00406BAF"/>
    <w:rsid w:val="0040710A"/>
    <w:rsid w:val="00407E2D"/>
    <w:rsid w:val="00407E63"/>
    <w:rsid w:val="00410E1D"/>
    <w:rsid w:val="004113C1"/>
    <w:rsid w:val="00411805"/>
    <w:rsid w:val="00411A78"/>
    <w:rsid w:val="00411CB4"/>
    <w:rsid w:val="0041289A"/>
    <w:rsid w:val="00413CFE"/>
    <w:rsid w:val="004156A2"/>
    <w:rsid w:val="004156D5"/>
    <w:rsid w:val="00415E5A"/>
    <w:rsid w:val="004161D7"/>
    <w:rsid w:val="004165F2"/>
    <w:rsid w:val="00420181"/>
    <w:rsid w:val="004208F6"/>
    <w:rsid w:val="00421E99"/>
    <w:rsid w:val="004227FB"/>
    <w:rsid w:val="00422D14"/>
    <w:rsid w:val="00424F1F"/>
    <w:rsid w:val="0042567C"/>
    <w:rsid w:val="0042702D"/>
    <w:rsid w:val="0042741B"/>
    <w:rsid w:val="00430179"/>
    <w:rsid w:val="00430375"/>
    <w:rsid w:val="004303DE"/>
    <w:rsid w:val="00432043"/>
    <w:rsid w:val="004329CF"/>
    <w:rsid w:val="00432DB1"/>
    <w:rsid w:val="00432F84"/>
    <w:rsid w:val="004337CD"/>
    <w:rsid w:val="00433D72"/>
    <w:rsid w:val="004350D9"/>
    <w:rsid w:val="00435322"/>
    <w:rsid w:val="004360D1"/>
    <w:rsid w:val="0043683D"/>
    <w:rsid w:val="00436A3D"/>
    <w:rsid w:val="004372F8"/>
    <w:rsid w:val="00437C91"/>
    <w:rsid w:val="0044040A"/>
    <w:rsid w:val="00440E64"/>
    <w:rsid w:val="004420FB"/>
    <w:rsid w:val="004421BE"/>
    <w:rsid w:val="00442473"/>
    <w:rsid w:val="00443431"/>
    <w:rsid w:val="004439D7"/>
    <w:rsid w:val="00444371"/>
    <w:rsid w:val="0044473C"/>
    <w:rsid w:val="00444CEA"/>
    <w:rsid w:val="00446141"/>
    <w:rsid w:val="00447079"/>
    <w:rsid w:val="0044715D"/>
    <w:rsid w:val="00447663"/>
    <w:rsid w:val="0044790E"/>
    <w:rsid w:val="004500E5"/>
    <w:rsid w:val="004503DE"/>
    <w:rsid w:val="004503F8"/>
    <w:rsid w:val="004504CD"/>
    <w:rsid w:val="0045179D"/>
    <w:rsid w:val="004523BC"/>
    <w:rsid w:val="004530BD"/>
    <w:rsid w:val="00454276"/>
    <w:rsid w:val="00454853"/>
    <w:rsid w:val="00454B67"/>
    <w:rsid w:val="0045531D"/>
    <w:rsid w:val="00455568"/>
    <w:rsid w:val="004555C9"/>
    <w:rsid w:val="004555CC"/>
    <w:rsid w:val="00455895"/>
    <w:rsid w:val="00455D34"/>
    <w:rsid w:val="00456004"/>
    <w:rsid w:val="00456E3D"/>
    <w:rsid w:val="0045771E"/>
    <w:rsid w:val="004603EC"/>
    <w:rsid w:val="00462E19"/>
    <w:rsid w:val="00463D6A"/>
    <w:rsid w:val="004642C5"/>
    <w:rsid w:val="004644A3"/>
    <w:rsid w:val="0046500A"/>
    <w:rsid w:val="00465121"/>
    <w:rsid w:val="004659B0"/>
    <w:rsid w:val="00465CE2"/>
    <w:rsid w:val="00465FFE"/>
    <w:rsid w:val="00466275"/>
    <w:rsid w:val="00466B37"/>
    <w:rsid w:val="004706B0"/>
    <w:rsid w:val="0047095C"/>
    <w:rsid w:val="00470C1A"/>
    <w:rsid w:val="00470CCF"/>
    <w:rsid w:val="00470EA5"/>
    <w:rsid w:val="00471A81"/>
    <w:rsid w:val="0047211D"/>
    <w:rsid w:val="00472E00"/>
    <w:rsid w:val="00472FFB"/>
    <w:rsid w:val="004742B6"/>
    <w:rsid w:val="00476BA1"/>
    <w:rsid w:val="0047706E"/>
    <w:rsid w:val="0047786F"/>
    <w:rsid w:val="00477ACA"/>
    <w:rsid w:val="00477BB5"/>
    <w:rsid w:val="00480E12"/>
    <w:rsid w:val="00480FC4"/>
    <w:rsid w:val="00481273"/>
    <w:rsid w:val="00481C47"/>
    <w:rsid w:val="00482A31"/>
    <w:rsid w:val="004846F8"/>
    <w:rsid w:val="00485C43"/>
    <w:rsid w:val="00485CE9"/>
    <w:rsid w:val="00485E42"/>
    <w:rsid w:val="004877FF"/>
    <w:rsid w:val="00487F90"/>
    <w:rsid w:val="00490372"/>
    <w:rsid w:val="004928F9"/>
    <w:rsid w:val="00495156"/>
    <w:rsid w:val="00496562"/>
    <w:rsid w:val="00496983"/>
    <w:rsid w:val="004969DF"/>
    <w:rsid w:val="00496BE0"/>
    <w:rsid w:val="00497A0C"/>
    <w:rsid w:val="004A06B0"/>
    <w:rsid w:val="004A1138"/>
    <w:rsid w:val="004A305D"/>
    <w:rsid w:val="004A6285"/>
    <w:rsid w:val="004A72D5"/>
    <w:rsid w:val="004A752E"/>
    <w:rsid w:val="004A7FE1"/>
    <w:rsid w:val="004B1957"/>
    <w:rsid w:val="004B26FC"/>
    <w:rsid w:val="004B5E10"/>
    <w:rsid w:val="004B6AB5"/>
    <w:rsid w:val="004B6BBF"/>
    <w:rsid w:val="004B761B"/>
    <w:rsid w:val="004B7F7B"/>
    <w:rsid w:val="004C0166"/>
    <w:rsid w:val="004C01FA"/>
    <w:rsid w:val="004C121D"/>
    <w:rsid w:val="004C1DD5"/>
    <w:rsid w:val="004C37DE"/>
    <w:rsid w:val="004C3EC3"/>
    <w:rsid w:val="004C3F76"/>
    <w:rsid w:val="004C4696"/>
    <w:rsid w:val="004C5625"/>
    <w:rsid w:val="004C65E7"/>
    <w:rsid w:val="004C6AB6"/>
    <w:rsid w:val="004C6C88"/>
    <w:rsid w:val="004C7DCD"/>
    <w:rsid w:val="004D0DEC"/>
    <w:rsid w:val="004D0EEB"/>
    <w:rsid w:val="004D217C"/>
    <w:rsid w:val="004D337E"/>
    <w:rsid w:val="004D3877"/>
    <w:rsid w:val="004D414B"/>
    <w:rsid w:val="004D498E"/>
    <w:rsid w:val="004D5075"/>
    <w:rsid w:val="004D6492"/>
    <w:rsid w:val="004D69D6"/>
    <w:rsid w:val="004D6F30"/>
    <w:rsid w:val="004D74DF"/>
    <w:rsid w:val="004D764F"/>
    <w:rsid w:val="004D785C"/>
    <w:rsid w:val="004E1ABD"/>
    <w:rsid w:val="004E1F65"/>
    <w:rsid w:val="004E200C"/>
    <w:rsid w:val="004E2664"/>
    <w:rsid w:val="004E560E"/>
    <w:rsid w:val="004E59C5"/>
    <w:rsid w:val="004E5AE5"/>
    <w:rsid w:val="004E643A"/>
    <w:rsid w:val="004E6BFD"/>
    <w:rsid w:val="004E7419"/>
    <w:rsid w:val="004F01B4"/>
    <w:rsid w:val="004F063F"/>
    <w:rsid w:val="004F1B7E"/>
    <w:rsid w:val="004F3194"/>
    <w:rsid w:val="004F379A"/>
    <w:rsid w:val="004F440B"/>
    <w:rsid w:val="004F4C46"/>
    <w:rsid w:val="004F5438"/>
    <w:rsid w:val="004F58FE"/>
    <w:rsid w:val="004F745D"/>
    <w:rsid w:val="004F7775"/>
    <w:rsid w:val="004F790B"/>
    <w:rsid w:val="00500708"/>
    <w:rsid w:val="005008E9"/>
    <w:rsid w:val="00500F71"/>
    <w:rsid w:val="00501DE0"/>
    <w:rsid w:val="00502417"/>
    <w:rsid w:val="005031DF"/>
    <w:rsid w:val="00504B06"/>
    <w:rsid w:val="00506620"/>
    <w:rsid w:val="005101D5"/>
    <w:rsid w:val="00510718"/>
    <w:rsid w:val="00510928"/>
    <w:rsid w:val="00510BA7"/>
    <w:rsid w:val="00511C1A"/>
    <w:rsid w:val="00511F2F"/>
    <w:rsid w:val="005123FF"/>
    <w:rsid w:val="005127CB"/>
    <w:rsid w:val="00514193"/>
    <w:rsid w:val="005141E3"/>
    <w:rsid w:val="0051432B"/>
    <w:rsid w:val="005148E4"/>
    <w:rsid w:val="0051565C"/>
    <w:rsid w:val="005160EF"/>
    <w:rsid w:val="00516468"/>
    <w:rsid w:val="00517268"/>
    <w:rsid w:val="005174F0"/>
    <w:rsid w:val="00517E45"/>
    <w:rsid w:val="00520094"/>
    <w:rsid w:val="005201C0"/>
    <w:rsid w:val="00520DE2"/>
    <w:rsid w:val="00522B2B"/>
    <w:rsid w:val="00522E7B"/>
    <w:rsid w:val="00522FB3"/>
    <w:rsid w:val="00524526"/>
    <w:rsid w:val="00524785"/>
    <w:rsid w:val="00526371"/>
    <w:rsid w:val="00526792"/>
    <w:rsid w:val="00526DA2"/>
    <w:rsid w:val="00526F6B"/>
    <w:rsid w:val="00526F98"/>
    <w:rsid w:val="00527444"/>
    <w:rsid w:val="0052788A"/>
    <w:rsid w:val="00530539"/>
    <w:rsid w:val="005309B2"/>
    <w:rsid w:val="00531366"/>
    <w:rsid w:val="005320C9"/>
    <w:rsid w:val="00532917"/>
    <w:rsid w:val="00533008"/>
    <w:rsid w:val="005336C9"/>
    <w:rsid w:val="00533D1E"/>
    <w:rsid w:val="00534C10"/>
    <w:rsid w:val="00534F68"/>
    <w:rsid w:val="00535E14"/>
    <w:rsid w:val="00536D12"/>
    <w:rsid w:val="00537C1D"/>
    <w:rsid w:val="00540344"/>
    <w:rsid w:val="00540AB9"/>
    <w:rsid w:val="00540C94"/>
    <w:rsid w:val="00541A00"/>
    <w:rsid w:val="00541C6A"/>
    <w:rsid w:val="00541D21"/>
    <w:rsid w:val="005421FD"/>
    <w:rsid w:val="005424DC"/>
    <w:rsid w:val="005431B0"/>
    <w:rsid w:val="0054370B"/>
    <w:rsid w:val="005439D5"/>
    <w:rsid w:val="00543AAF"/>
    <w:rsid w:val="00543D39"/>
    <w:rsid w:val="00544CD3"/>
    <w:rsid w:val="00545CDA"/>
    <w:rsid w:val="005474F8"/>
    <w:rsid w:val="00547520"/>
    <w:rsid w:val="00547984"/>
    <w:rsid w:val="00551182"/>
    <w:rsid w:val="005516E3"/>
    <w:rsid w:val="00551813"/>
    <w:rsid w:val="0055201D"/>
    <w:rsid w:val="0055279B"/>
    <w:rsid w:val="00552C2F"/>
    <w:rsid w:val="0055431D"/>
    <w:rsid w:val="005548FB"/>
    <w:rsid w:val="005549BC"/>
    <w:rsid w:val="0055792F"/>
    <w:rsid w:val="005611E4"/>
    <w:rsid w:val="00561B00"/>
    <w:rsid w:val="00562AD5"/>
    <w:rsid w:val="00563FC3"/>
    <w:rsid w:val="00564C47"/>
    <w:rsid w:val="00565AC1"/>
    <w:rsid w:val="00566994"/>
    <w:rsid w:val="00566F37"/>
    <w:rsid w:val="005672D5"/>
    <w:rsid w:val="00570666"/>
    <w:rsid w:val="0057089B"/>
    <w:rsid w:val="00570BF5"/>
    <w:rsid w:val="005710C7"/>
    <w:rsid w:val="0057130D"/>
    <w:rsid w:val="00571ABF"/>
    <w:rsid w:val="00571BE0"/>
    <w:rsid w:val="00572301"/>
    <w:rsid w:val="00572D72"/>
    <w:rsid w:val="005733F9"/>
    <w:rsid w:val="00574734"/>
    <w:rsid w:val="0057555E"/>
    <w:rsid w:val="00576CB8"/>
    <w:rsid w:val="00576EB7"/>
    <w:rsid w:val="0057727F"/>
    <w:rsid w:val="005817F9"/>
    <w:rsid w:val="00581F17"/>
    <w:rsid w:val="0058237D"/>
    <w:rsid w:val="00582617"/>
    <w:rsid w:val="00582866"/>
    <w:rsid w:val="00583374"/>
    <w:rsid w:val="00583904"/>
    <w:rsid w:val="00585029"/>
    <w:rsid w:val="005858D1"/>
    <w:rsid w:val="005904B0"/>
    <w:rsid w:val="0059054D"/>
    <w:rsid w:val="005907C7"/>
    <w:rsid w:val="005908BA"/>
    <w:rsid w:val="00592059"/>
    <w:rsid w:val="0059259F"/>
    <w:rsid w:val="00592AF6"/>
    <w:rsid w:val="00593018"/>
    <w:rsid w:val="00593D0B"/>
    <w:rsid w:val="005944CA"/>
    <w:rsid w:val="005949E3"/>
    <w:rsid w:val="00594EB9"/>
    <w:rsid w:val="0059502F"/>
    <w:rsid w:val="005952D0"/>
    <w:rsid w:val="00595E27"/>
    <w:rsid w:val="00596060"/>
    <w:rsid w:val="005961F7"/>
    <w:rsid w:val="005962EA"/>
    <w:rsid w:val="005970FB"/>
    <w:rsid w:val="00597A2E"/>
    <w:rsid w:val="005A0E34"/>
    <w:rsid w:val="005A0F8C"/>
    <w:rsid w:val="005A26AB"/>
    <w:rsid w:val="005A31CE"/>
    <w:rsid w:val="005A33E6"/>
    <w:rsid w:val="005A444F"/>
    <w:rsid w:val="005A5A33"/>
    <w:rsid w:val="005A6870"/>
    <w:rsid w:val="005A6CA3"/>
    <w:rsid w:val="005A6E9A"/>
    <w:rsid w:val="005A6F31"/>
    <w:rsid w:val="005A74AA"/>
    <w:rsid w:val="005B0540"/>
    <w:rsid w:val="005B13DE"/>
    <w:rsid w:val="005B2589"/>
    <w:rsid w:val="005B3326"/>
    <w:rsid w:val="005B34CC"/>
    <w:rsid w:val="005B351C"/>
    <w:rsid w:val="005B3A40"/>
    <w:rsid w:val="005B3BE8"/>
    <w:rsid w:val="005B50B5"/>
    <w:rsid w:val="005B5376"/>
    <w:rsid w:val="005B5446"/>
    <w:rsid w:val="005B69CF"/>
    <w:rsid w:val="005B77CF"/>
    <w:rsid w:val="005C0B9E"/>
    <w:rsid w:val="005C1665"/>
    <w:rsid w:val="005C1E2D"/>
    <w:rsid w:val="005C29EC"/>
    <w:rsid w:val="005C343C"/>
    <w:rsid w:val="005C3E5B"/>
    <w:rsid w:val="005C3F0D"/>
    <w:rsid w:val="005C448F"/>
    <w:rsid w:val="005C4B94"/>
    <w:rsid w:val="005C4C49"/>
    <w:rsid w:val="005C51D2"/>
    <w:rsid w:val="005C5820"/>
    <w:rsid w:val="005C7A5A"/>
    <w:rsid w:val="005C7D6B"/>
    <w:rsid w:val="005D1F23"/>
    <w:rsid w:val="005D257D"/>
    <w:rsid w:val="005D291E"/>
    <w:rsid w:val="005D3642"/>
    <w:rsid w:val="005D3BBD"/>
    <w:rsid w:val="005D3C8A"/>
    <w:rsid w:val="005D4384"/>
    <w:rsid w:val="005D6376"/>
    <w:rsid w:val="005D6A4B"/>
    <w:rsid w:val="005D6CE0"/>
    <w:rsid w:val="005D7290"/>
    <w:rsid w:val="005D75E0"/>
    <w:rsid w:val="005E17DB"/>
    <w:rsid w:val="005E191D"/>
    <w:rsid w:val="005E2001"/>
    <w:rsid w:val="005E2A11"/>
    <w:rsid w:val="005E4F37"/>
    <w:rsid w:val="005E5248"/>
    <w:rsid w:val="005E5F5A"/>
    <w:rsid w:val="005E6B10"/>
    <w:rsid w:val="005E6D4F"/>
    <w:rsid w:val="005E7117"/>
    <w:rsid w:val="005E71A7"/>
    <w:rsid w:val="005E7FED"/>
    <w:rsid w:val="005F0893"/>
    <w:rsid w:val="005F0FD3"/>
    <w:rsid w:val="005F1F11"/>
    <w:rsid w:val="005F24B9"/>
    <w:rsid w:val="005F2CBE"/>
    <w:rsid w:val="005F305D"/>
    <w:rsid w:val="005F369F"/>
    <w:rsid w:val="005F38ED"/>
    <w:rsid w:val="005F435E"/>
    <w:rsid w:val="005F4647"/>
    <w:rsid w:val="005F5013"/>
    <w:rsid w:val="005F54A3"/>
    <w:rsid w:val="005F59A6"/>
    <w:rsid w:val="005F5A0F"/>
    <w:rsid w:val="005F64DD"/>
    <w:rsid w:val="005F687A"/>
    <w:rsid w:val="005F68BB"/>
    <w:rsid w:val="005F6F40"/>
    <w:rsid w:val="005F7B41"/>
    <w:rsid w:val="005F7C2A"/>
    <w:rsid w:val="0060064F"/>
    <w:rsid w:val="00600796"/>
    <w:rsid w:val="006009DB"/>
    <w:rsid w:val="00602B73"/>
    <w:rsid w:val="006047C7"/>
    <w:rsid w:val="00604A75"/>
    <w:rsid w:val="00605506"/>
    <w:rsid w:val="006062BB"/>
    <w:rsid w:val="00607280"/>
    <w:rsid w:val="00607942"/>
    <w:rsid w:val="00607B24"/>
    <w:rsid w:val="00610E1C"/>
    <w:rsid w:val="006119BB"/>
    <w:rsid w:val="006120DC"/>
    <w:rsid w:val="00612374"/>
    <w:rsid w:val="00612795"/>
    <w:rsid w:val="00612801"/>
    <w:rsid w:val="006140EE"/>
    <w:rsid w:val="00614200"/>
    <w:rsid w:val="006147BB"/>
    <w:rsid w:val="00614C20"/>
    <w:rsid w:val="00614C60"/>
    <w:rsid w:val="00614DAF"/>
    <w:rsid w:val="0061692E"/>
    <w:rsid w:val="006169F4"/>
    <w:rsid w:val="00617151"/>
    <w:rsid w:val="00620526"/>
    <w:rsid w:val="0062108E"/>
    <w:rsid w:val="00622072"/>
    <w:rsid w:val="00622C7A"/>
    <w:rsid w:val="00624962"/>
    <w:rsid w:val="00624BCD"/>
    <w:rsid w:val="00624F44"/>
    <w:rsid w:val="00625319"/>
    <w:rsid w:val="00627272"/>
    <w:rsid w:val="006276AD"/>
    <w:rsid w:val="00631056"/>
    <w:rsid w:val="006315D9"/>
    <w:rsid w:val="006325BB"/>
    <w:rsid w:val="0063281F"/>
    <w:rsid w:val="00633CAE"/>
    <w:rsid w:val="006348D9"/>
    <w:rsid w:val="0063530E"/>
    <w:rsid w:val="006357C5"/>
    <w:rsid w:val="00635805"/>
    <w:rsid w:val="006364B1"/>
    <w:rsid w:val="00636B62"/>
    <w:rsid w:val="0063788B"/>
    <w:rsid w:val="00637A02"/>
    <w:rsid w:val="0064072C"/>
    <w:rsid w:val="00640861"/>
    <w:rsid w:val="00642227"/>
    <w:rsid w:val="00642342"/>
    <w:rsid w:val="006426D1"/>
    <w:rsid w:val="006448B7"/>
    <w:rsid w:val="00646EE3"/>
    <w:rsid w:val="00650E6B"/>
    <w:rsid w:val="006525AD"/>
    <w:rsid w:val="006536B7"/>
    <w:rsid w:val="006537A4"/>
    <w:rsid w:val="00653E89"/>
    <w:rsid w:val="00654375"/>
    <w:rsid w:val="0065455F"/>
    <w:rsid w:val="006545FF"/>
    <w:rsid w:val="00655C05"/>
    <w:rsid w:val="00655DCA"/>
    <w:rsid w:val="00656722"/>
    <w:rsid w:val="00657759"/>
    <w:rsid w:val="00657B1E"/>
    <w:rsid w:val="006600E4"/>
    <w:rsid w:val="00660144"/>
    <w:rsid w:val="00661211"/>
    <w:rsid w:val="00662679"/>
    <w:rsid w:val="006638EF"/>
    <w:rsid w:val="006649E3"/>
    <w:rsid w:val="00665134"/>
    <w:rsid w:val="00665249"/>
    <w:rsid w:val="00665849"/>
    <w:rsid w:val="00671DA7"/>
    <w:rsid w:val="00672B86"/>
    <w:rsid w:val="006736B7"/>
    <w:rsid w:val="0067408F"/>
    <w:rsid w:val="00674156"/>
    <w:rsid w:val="006742F8"/>
    <w:rsid w:val="0067433F"/>
    <w:rsid w:val="00674994"/>
    <w:rsid w:val="00674E60"/>
    <w:rsid w:val="006769D1"/>
    <w:rsid w:val="00677234"/>
    <w:rsid w:val="00677419"/>
    <w:rsid w:val="006802C9"/>
    <w:rsid w:val="0068048C"/>
    <w:rsid w:val="006831CC"/>
    <w:rsid w:val="006840F9"/>
    <w:rsid w:val="00684C8B"/>
    <w:rsid w:val="00684DB0"/>
    <w:rsid w:val="00685274"/>
    <w:rsid w:val="006861F1"/>
    <w:rsid w:val="00690379"/>
    <w:rsid w:val="00690DED"/>
    <w:rsid w:val="00691552"/>
    <w:rsid w:val="00691C0F"/>
    <w:rsid w:val="00691E5B"/>
    <w:rsid w:val="006922DE"/>
    <w:rsid w:val="006927C9"/>
    <w:rsid w:val="006936E8"/>
    <w:rsid w:val="006942E4"/>
    <w:rsid w:val="00696285"/>
    <w:rsid w:val="006967C0"/>
    <w:rsid w:val="00696A9C"/>
    <w:rsid w:val="00696F41"/>
    <w:rsid w:val="00697339"/>
    <w:rsid w:val="006A0B2A"/>
    <w:rsid w:val="006A1426"/>
    <w:rsid w:val="006A2EDD"/>
    <w:rsid w:val="006A3735"/>
    <w:rsid w:val="006A40DC"/>
    <w:rsid w:val="006A452B"/>
    <w:rsid w:val="006A4765"/>
    <w:rsid w:val="006A6656"/>
    <w:rsid w:val="006A6939"/>
    <w:rsid w:val="006A6EBB"/>
    <w:rsid w:val="006A7428"/>
    <w:rsid w:val="006B0461"/>
    <w:rsid w:val="006B09B3"/>
    <w:rsid w:val="006B11C1"/>
    <w:rsid w:val="006B11F4"/>
    <w:rsid w:val="006B12D4"/>
    <w:rsid w:val="006B1C2D"/>
    <w:rsid w:val="006B2417"/>
    <w:rsid w:val="006B2485"/>
    <w:rsid w:val="006B2E8B"/>
    <w:rsid w:val="006B32B4"/>
    <w:rsid w:val="006B3764"/>
    <w:rsid w:val="006B4636"/>
    <w:rsid w:val="006B77D6"/>
    <w:rsid w:val="006C1019"/>
    <w:rsid w:val="006C122E"/>
    <w:rsid w:val="006C18E3"/>
    <w:rsid w:val="006C1A67"/>
    <w:rsid w:val="006C1D23"/>
    <w:rsid w:val="006C1EF9"/>
    <w:rsid w:val="006C2006"/>
    <w:rsid w:val="006C247C"/>
    <w:rsid w:val="006C32CE"/>
    <w:rsid w:val="006C43C7"/>
    <w:rsid w:val="006C488E"/>
    <w:rsid w:val="006C4BCC"/>
    <w:rsid w:val="006C5C31"/>
    <w:rsid w:val="006C6168"/>
    <w:rsid w:val="006C6B36"/>
    <w:rsid w:val="006D01D9"/>
    <w:rsid w:val="006D1AC2"/>
    <w:rsid w:val="006D1B65"/>
    <w:rsid w:val="006D3A72"/>
    <w:rsid w:val="006D3CF3"/>
    <w:rsid w:val="006D3F7B"/>
    <w:rsid w:val="006D4247"/>
    <w:rsid w:val="006D4B7E"/>
    <w:rsid w:val="006D4C62"/>
    <w:rsid w:val="006D4CBA"/>
    <w:rsid w:val="006D59EE"/>
    <w:rsid w:val="006D5F05"/>
    <w:rsid w:val="006D6360"/>
    <w:rsid w:val="006D6BC7"/>
    <w:rsid w:val="006D72C8"/>
    <w:rsid w:val="006E02AC"/>
    <w:rsid w:val="006E051D"/>
    <w:rsid w:val="006E10E1"/>
    <w:rsid w:val="006E14CC"/>
    <w:rsid w:val="006E1F52"/>
    <w:rsid w:val="006E2700"/>
    <w:rsid w:val="006E38EB"/>
    <w:rsid w:val="006E4731"/>
    <w:rsid w:val="006E4D23"/>
    <w:rsid w:val="006E4D2C"/>
    <w:rsid w:val="006E5ED6"/>
    <w:rsid w:val="006E645E"/>
    <w:rsid w:val="006E695D"/>
    <w:rsid w:val="006E6A28"/>
    <w:rsid w:val="006E6B38"/>
    <w:rsid w:val="006E6EFD"/>
    <w:rsid w:val="006E7151"/>
    <w:rsid w:val="006E7503"/>
    <w:rsid w:val="006E761E"/>
    <w:rsid w:val="006F0394"/>
    <w:rsid w:val="006F063A"/>
    <w:rsid w:val="006F0703"/>
    <w:rsid w:val="006F14FC"/>
    <w:rsid w:val="006F1F7D"/>
    <w:rsid w:val="006F20ED"/>
    <w:rsid w:val="006F211A"/>
    <w:rsid w:val="006F39D8"/>
    <w:rsid w:val="006F3BAB"/>
    <w:rsid w:val="006F3E3B"/>
    <w:rsid w:val="006F41FA"/>
    <w:rsid w:val="006F5A37"/>
    <w:rsid w:val="006F7D96"/>
    <w:rsid w:val="007012EC"/>
    <w:rsid w:val="00703147"/>
    <w:rsid w:val="00703F5D"/>
    <w:rsid w:val="00705DA2"/>
    <w:rsid w:val="00706442"/>
    <w:rsid w:val="00710A90"/>
    <w:rsid w:val="00710CAD"/>
    <w:rsid w:val="00711379"/>
    <w:rsid w:val="00711586"/>
    <w:rsid w:val="00711809"/>
    <w:rsid w:val="00711ED3"/>
    <w:rsid w:val="007129BB"/>
    <w:rsid w:val="00712CD3"/>
    <w:rsid w:val="00712DF5"/>
    <w:rsid w:val="0071407B"/>
    <w:rsid w:val="007161AC"/>
    <w:rsid w:val="007166DE"/>
    <w:rsid w:val="007202D5"/>
    <w:rsid w:val="00721528"/>
    <w:rsid w:val="00721CA2"/>
    <w:rsid w:val="0072231B"/>
    <w:rsid w:val="007226D7"/>
    <w:rsid w:val="007235C2"/>
    <w:rsid w:val="00724A61"/>
    <w:rsid w:val="00726213"/>
    <w:rsid w:val="00726678"/>
    <w:rsid w:val="00726AD9"/>
    <w:rsid w:val="00727374"/>
    <w:rsid w:val="0072755F"/>
    <w:rsid w:val="0072791A"/>
    <w:rsid w:val="00727DA5"/>
    <w:rsid w:val="007317CD"/>
    <w:rsid w:val="00731CC5"/>
    <w:rsid w:val="007324FE"/>
    <w:rsid w:val="00732E37"/>
    <w:rsid w:val="0073363B"/>
    <w:rsid w:val="0073387C"/>
    <w:rsid w:val="00733C23"/>
    <w:rsid w:val="00733E2C"/>
    <w:rsid w:val="00734ACF"/>
    <w:rsid w:val="00734DB1"/>
    <w:rsid w:val="007354A9"/>
    <w:rsid w:val="007360B2"/>
    <w:rsid w:val="00736437"/>
    <w:rsid w:val="00736536"/>
    <w:rsid w:val="00736760"/>
    <w:rsid w:val="007371C7"/>
    <w:rsid w:val="007400AF"/>
    <w:rsid w:val="00740DE3"/>
    <w:rsid w:val="00740F51"/>
    <w:rsid w:val="00742567"/>
    <w:rsid w:val="007436DB"/>
    <w:rsid w:val="007443BF"/>
    <w:rsid w:val="0074448A"/>
    <w:rsid w:val="0074580B"/>
    <w:rsid w:val="00745877"/>
    <w:rsid w:val="00746088"/>
    <w:rsid w:val="007461AB"/>
    <w:rsid w:val="007476BD"/>
    <w:rsid w:val="0075126D"/>
    <w:rsid w:val="00751E4C"/>
    <w:rsid w:val="007526EC"/>
    <w:rsid w:val="00753955"/>
    <w:rsid w:val="00753CC9"/>
    <w:rsid w:val="00753FA2"/>
    <w:rsid w:val="0075663A"/>
    <w:rsid w:val="00757636"/>
    <w:rsid w:val="00757639"/>
    <w:rsid w:val="00757B0B"/>
    <w:rsid w:val="00760CC3"/>
    <w:rsid w:val="0076126F"/>
    <w:rsid w:val="00761622"/>
    <w:rsid w:val="007627AF"/>
    <w:rsid w:val="00762CBC"/>
    <w:rsid w:val="00762E65"/>
    <w:rsid w:val="00763B4D"/>
    <w:rsid w:val="00763E23"/>
    <w:rsid w:val="0076443F"/>
    <w:rsid w:val="007667EC"/>
    <w:rsid w:val="00766B1E"/>
    <w:rsid w:val="00770016"/>
    <w:rsid w:val="00770CBC"/>
    <w:rsid w:val="0077129B"/>
    <w:rsid w:val="007723C6"/>
    <w:rsid w:val="00772B9F"/>
    <w:rsid w:val="007733F7"/>
    <w:rsid w:val="00773725"/>
    <w:rsid w:val="00775B30"/>
    <w:rsid w:val="00776DC0"/>
    <w:rsid w:val="00777C8E"/>
    <w:rsid w:val="0078023B"/>
    <w:rsid w:val="00781EFD"/>
    <w:rsid w:val="0078232C"/>
    <w:rsid w:val="0078233B"/>
    <w:rsid w:val="00782D67"/>
    <w:rsid w:val="00783391"/>
    <w:rsid w:val="00783603"/>
    <w:rsid w:val="0078391F"/>
    <w:rsid w:val="00784135"/>
    <w:rsid w:val="007843A9"/>
    <w:rsid w:val="007843BF"/>
    <w:rsid w:val="007863F5"/>
    <w:rsid w:val="00787941"/>
    <w:rsid w:val="007903AB"/>
    <w:rsid w:val="0079239A"/>
    <w:rsid w:val="00792A87"/>
    <w:rsid w:val="0079307A"/>
    <w:rsid w:val="007932DB"/>
    <w:rsid w:val="00793D49"/>
    <w:rsid w:val="00793D63"/>
    <w:rsid w:val="00794234"/>
    <w:rsid w:val="00794C9F"/>
    <w:rsid w:val="00795793"/>
    <w:rsid w:val="00795A5C"/>
    <w:rsid w:val="00796BBD"/>
    <w:rsid w:val="00797AE5"/>
    <w:rsid w:val="007A10E0"/>
    <w:rsid w:val="007A162E"/>
    <w:rsid w:val="007A1736"/>
    <w:rsid w:val="007A2FD2"/>
    <w:rsid w:val="007A38DB"/>
    <w:rsid w:val="007A4153"/>
    <w:rsid w:val="007A42E2"/>
    <w:rsid w:val="007A4D49"/>
    <w:rsid w:val="007A4E2C"/>
    <w:rsid w:val="007A4E96"/>
    <w:rsid w:val="007A5493"/>
    <w:rsid w:val="007A5A7A"/>
    <w:rsid w:val="007A5C74"/>
    <w:rsid w:val="007A7346"/>
    <w:rsid w:val="007B0275"/>
    <w:rsid w:val="007B04E4"/>
    <w:rsid w:val="007B07DF"/>
    <w:rsid w:val="007B10ED"/>
    <w:rsid w:val="007B27E5"/>
    <w:rsid w:val="007B2E00"/>
    <w:rsid w:val="007B319E"/>
    <w:rsid w:val="007B3692"/>
    <w:rsid w:val="007B5474"/>
    <w:rsid w:val="007B559A"/>
    <w:rsid w:val="007B659C"/>
    <w:rsid w:val="007B6E5F"/>
    <w:rsid w:val="007B7077"/>
    <w:rsid w:val="007B77B4"/>
    <w:rsid w:val="007B7A7F"/>
    <w:rsid w:val="007B7E27"/>
    <w:rsid w:val="007C017D"/>
    <w:rsid w:val="007C076D"/>
    <w:rsid w:val="007C31C7"/>
    <w:rsid w:val="007C4470"/>
    <w:rsid w:val="007C449F"/>
    <w:rsid w:val="007C4864"/>
    <w:rsid w:val="007C4873"/>
    <w:rsid w:val="007C4AC3"/>
    <w:rsid w:val="007C704B"/>
    <w:rsid w:val="007C74FB"/>
    <w:rsid w:val="007D01B9"/>
    <w:rsid w:val="007D0618"/>
    <w:rsid w:val="007D0BB6"/>
    <w:rsid w:val="007D0E5F"/>
    <w:rsid w:val="007D139A"/>
    <w:rsid w:val="007D16B6"/>
    <w:rsid w:val="007D21DB"/>
    <w:rsid w:val="007D2F7E"/>
    <w:rsid w:val="007D31D7"/>
    <w:rsid w:val="007D4654"/>
    <w:rsid w:val="007D4C15"/>
    <w:rsid w:val="007D5CCF"/>
    <w:rsid w:val="007D634D"/>
    <w:rsid w:val="007D6417"/>
    <w:rsid w:val="007D70B3"/>
    <w:rsid w:val="007D715E"/>
    <w:rsid w:val="007D71DF"/>
    <w:rsid w:val="007D7293"/>
    <w:rsid w:val="007D75A1"/>
    <w:rsid w:val="007D7F71"/>
    <w:rsid w:val="007E0389"/>
    <w:rsid w:val="007E0FE8"/>
    <w:rsid w:val="007E17DF"/>
    <w:rsid w:val="007E2644"/>
    <w:rsid w:val="007E2CCC"/>
    <w:rsid w:val="007E3EEE"/>
    <w:rsid w:val="007E4DD0"/>
    <w:rsid w:val="007E5EC4"/>
    <w:rsid w:val="007E734A"/>
    <w:rsid w:val="007E778D"/>
    <w:rsid w:val="007F1C21"/>
    <w:rsid w:val="007F20F2"/>
    <w:rsid w:val="007F2F9E"/>
    <w:rsid w:val="007F397F"/>
    <w:rsid w:val="007F3E4C"/>
    <w:rsid w:val="007F403B"/>
    <w:rsid w:val="007F58FF"/>
    <w:rsid w:val="007F63E3"/>
    <w:rsid w:val="007F6911"/>
    <w:rsid w:val="007F721F"/>
    <w:rsid w:val="007F722C"/>
    <w:rsid w:val="007F7EB1"/>
    <w:rsid w:val="00800358"/>
    <w:rsid w:val="00800C5B"/>
    <w:rsid w:val="008011D3"/>
    <w:rsid w:val="00801F08"/>
    <w:rsid w:val="00801F5A"/>
    <w:rsid w:val="00801F6F"/>
    <w:rsid w:val="00802DCF"/>
    <w:rsid w:val="008035C8"/>
    <w:rsid w:val="008036B0"/>
    <w:rsid w:val="008044DB"/>
    <w:rsid w:val="00806515"/>
    <w:rsid w:val="008076C4"/>
    <w:rsid w:val="00807949"/>
    <w:rsid w:val="008107C6"/>
    <w:rsid w:val="008117FA"/>
    <w:rsid w:val="008129BD"/>
    <w:rsid w:val="00812C16"/>
    <w:rsid w:val="00812F1A"/>
    <w:rsid w:val="00813B05"/>
    <w:rsid w:val="00814F55"/>
    <w:rsid w:val="008152D3"/>
    <w:rsid w:val="00815F6A"/>
    <w:rsid w:val="00816235"/>
    <w:rsid w:val="00816760"/>
    <w:rsid w:val="00816813"/>
    <w:rsid w:val="00816DC4"/>
    <w:rsid w:val="0081782D"/>
    <w:rsid w:val="00820A3E"/>
    <w:rsid w:val="00821411"/>
    <w:rsid w:val="008216E9"/>
    <w:rsid w:val="008230F2"/>
    <w:rsid w:val="0082492C"/>
    <w:rsid w:val="008249F4"/>
    <w:rsid w:val="008251D5"/>
    <w:rsid w:val="00825F32"/>
    <w:rsid w:val="00826C2A"/>
    <w:rsid w:val="00827270"/>
    <w:rsid w:val="00827477"/>
    <w:rsid w:val="0083082F"/>
    <w:rsid w:val="00830C14"/>
    <w:rsid w:val="00831989"/>
    <w:rsid w:val="00831EC8"/>
    <w:rsid w:val="00832028"/>
    <w:rsid w:val="008321D9"/>
    <w:rsid w:val="008338E0"/>
    <w:rsid w:val="0083411D"/>
    <w:rsid w:val="00834276"/>
    <w:rsid w:val="00834703"/>
    <w:rsid w:val="008350D8"/>
    <w:rsid w:val="008362D5"/>
    <w:rsid w:val="00836B37"/>
    <w:rsid w:val="00836E34"/>
    <w:rsid w:val="00837F1E"/>
    <w:rsid w:val="00840082"/>
    <w:rsid w:val="00842ED3"/>
    <w:rsid w:val="0084340F"/>
    <w:rsid w:val="00843B24"/>
    <w:rsid w:val="00843B45"/>
    <w:rsid w:val="00844F0F"/>
    <w:rsid w:val="00846AD9"/>
    <w:rsid w:val="00846E31"/>
    <w:rsid w:val="00847CFD"/>
    <w:rsid w:val="00850AD9"/>
    <w:rsid w:val="00850B53"/>
    <w:rsid w:val="0085111C"/>
    <w:rsid w:val="00851580"/>
    <w:rsid w:val="00851EFD"/>
    <w:rsid w:val="00851F27"/>
    <w:rsid w:val="00852C82"/>
    <w:rsid w:val="008549CF"/>
    <w:rsid w:val="008550C5"/>
    <w:rsid w:val="00855391"/>
    <w:rsid w:val="00855934"/>
    <w:rsid w:val="008559AD"/>
    <w:rsid w:val="00856302"/>
    <w:rsid w:val="00856AF9"/>
    <w:rsid w:val="00857444"/>
    <w:rsid w:val="00857E16"/>
    <w:rsid w:val="00860D90"/>
    <w:rsid w:val="00860FAD"/>
    <w:rsid w:val="00861F56"/>
    <w:rsid w:val="008621AA"/>
    <w:rsid w:val="00862462"/>
    <w:rsid w:val="0086262D"/>
    <w:rsid w:val="0086374D"/>
    <w:rsid w:val="00863FF1"/>
    <w:rsid w:val="00864AAA"/>
    <w:rsid w:val="00864BD9"/>
    <w:rsid w:val="00867219"/>
    <w:rsid w:val="00867C13"/>
    <w:rsid w:val="008707E7"/>
    <w:rsid w:val="00871690"/>
    <w:rsid w:val="00871A5B"/>
    <w:rsid w:val="00871C10"/>
    <w:rsid w:val="0087229A"/>
    <w:rsid w:val="0087351F"/>
    <w:rsid w:val="00875139"/>
    <w:rsid w:val="00875711"/>
    <w:rsid w:val="008765CF"/>
    <w:rsid w:val="00876CB4"/>
    <w:rsid w:val="008802CE"/>
    <w:rsid w:val="00880623"/>
    <w:rsid w:val="0088083F"/>
    <w:rsid w:val="00880FFC"/>
    <w:rsid w:val="00881A22"/>
    <w:rsid w:val="00881B49"/>
    <w:rsid w:val="0088215D"/>
    <w:rsid w:val="00882335"/>
    <w:rsid w:val="0088303F"/>
    <w:rsid w:val="00883DF1"/>
    <w:rsid w:val="00883E7F"/>
    <w:rsid w:val="008841CF"/>
    <w:rsid w:val="00885040"/>
    <w:rsid w:val="0088575F"/>
    <w:rsid w:val="00886AB9"/>
    <w:rsid w:val="00886E6A"/>
    <w:rsid w:val="00886FA7"/>
    <w:rsid w:val="0088787D"/>
    <w:rsid w:val="00887FD1"/>
    <w:rsid w:val="008902D9"/>
    <w:rsid w:val="008903DC"/>
    <w:rsid w:val="00893DEC"/>
    <w:rsid w:val="00893E28"/>
    <w:rsid w:val="00894223"/>
    <w:rsid w:val="00895D26"/>
    <w:rsid w:val="00895E34"/>
    <w:rsid w:val="0089686D"/>
    <w:rsid w:val="008968DE"/>
    <w:rsid w:val="00896C00"/>
    <w:rsid w:val="008978ED"/>
    <w:rsid w:val="00897914"/>
    <w:rsid w:val="00897A18"/>
    <w:rsid w:val="00897EE9"/>
    <w:rsid w:val="008A00D3"/>
    <w:rsid w:val="008A0601"/>
    <w:rsid w:val="008A170A"/>
    <w:rsid w:val="008A235C"/>
    <w:rsid w:val="008A34AE"/>
    <w:rsid w:val="008A3C95"/>
    <w:rsid w:val="008A4C99"/>
    <w:rsid w:val="008A50C5"/>
    <w:rsid w:val="008A53F2"/>
    <w:rsid w:val="008A69D0"/>
    <w:rsid w:val="008A6E2F"/>
    <w:rsid w:val="008A7847"/>
    <w:rsid w:val="008A798C"/>
    <w:rsid w:val="008B1546"/>
    <w:rsid w:val="008B1E27"/>
    <w:rsid w:val="008B39D6"/>
    <w:rsid w:val="008B422E"/>
    <w:rsid w:val="008B5758"/>
    <w:rsid w:val="008B7FED"/>
    <w:rsid w:val="008C03C3"/>
    <w:rsid w:val="008C0BB5"/>
    <w:rsid w:val="008C212E"/>
    <w:rsid w:val="008C2FA2"/>
    <w:rsid w:val="008C3CF6"/>
    <w:rsid w:val="008C48A0"/>
    <w:rsid w:val="008C4CEA"/>
    <w:rsid w:val="008C512C"/>
    <w:rsid w:val="008C554A"/>
    <w:rsid w:val="008C5930"/>
    <w:rsid w:val="008C7128"/>
    <w:rsid w:val="008C7C2E"/>
    <w:rsid w:val="008D0012"/>
    <w:rsid w:val="008D001A"/>
    <w:rsid w:val="008D02CC"/>
    <w:rsid w:val="008D131A"/>
    <w:rsid w:val="008D1363"/>
    <w:rsid w:val="008D13C6"/>
    <w:rsid w:val="008D1649"/>
    <w:rsid w:val="008D1CC1"/>
    <w:rsid w:val="008D274E"/>
    <w:rsid w:val="008D2E40"/>
    <w:rsid w:val="008D2F5F"/>
    <w:rsid w:val="008D303E"/>
    <w:rsid w:val="008D389D"/>
    <w:rsid w:val="008D5305"/>
    <w:rsid w:val="008D53FF"/>
    <w:rsid w:val="008D592E"/>
    <w:rsid w:val="008D675D"/>
    <w:rsid w:val="008D6CC8"/>
    <w:rsid w:val="008D6D8F"/>
    <w:rsid w:val="008E0DD5"/>
    <w:rsid w:val="008E1EDF"/>
    <w:rsid w:val="008E2777"/>
    <w:rsid w:val="008E292F"/>
    <w:rsid w:val="008E2BD7"/>
    <w:rsid w:val="008E3194"/>
    <w:rsid w:val="008E3565"/>
    <w:rsid w:val="008E379C"/>
    <w:rsid w:val="008E396B"/>
    <w:rsid w:val="008E4493"/>
    <w:rsid w:val="008E46A6"/>
    <w:rsid w:val="008E4C93"/>
    <w:rsid w:val="008E5057"/>
    <w:rsid w:val="008E579D"/>
    <w:rsid w:val="008E584F"/>
    <w:rsid w:val="008E7305"/>
    <w:rsid w:val="008F0987"/>
    <w:rsid w:val="008F0F3B"/>
    <w:rsid w:val="008F137B"/>
    <w:rsid w:val="008F2B37"/>
    <w:rsid w:val="008F2FF6"/>
    <w:rsid w:val="008F3193"/>
    <w:rsid w:val="008F3534"/>
    <w:rsid w:val="008F630F"/>
    <w:rsid w:val="008F648A"/>
    <w:rsid w:val="008F7A1B"/>
    <w:rsid w:val="00900E88"/>
    <w:rsid w:val="00900F08"/>
    <w:rsid w:val="00902DBB"/>
    <w:rsid w:val="00903036"/>
    <w:rsid w:val="00903261"/>
    <w:rsid w:val="00903B6F"/>
    <w:rsid w:val="00903D8A"/>
    <w:rsid w:val="009044CC"/>
    <w:rsid w:val="00905B5E"/>
    <w:rsid w:val="00906682"/>
    <w:rsid w:val="00906A0A"/>
    <w:rsid w:val="0090757A"/>
    <w:rsid w:val="00911538"/>
    <w:rsid w:val="00912B76"/>
    <w:rsid w:val="00912CB5"/>
    <w:rsid w:val="0091310E"/>
    <w:rsid w:val="009137E7"/>
    <w:rsid w:val="009141C6"/>
    <w:rsid w:val="009145FE"/>
    <w:rsid w:val="009146E7"/>
    <w:rsid w:val="00915BCD"/>
    <w:rsid w:val="00915FE7"/>
    <w:rsid w:val="009165E3"/>
    <w:rsid w:val="0091677B"/>
    <w:rsid w:val="00916843"/>
    <w:rsid w:val="00916CF8"/>
    <w:rsid w:val="009204B1"/>
    <w:rsid w:val="00920DC3"/>
    <w:rsid w:val="00922143"/>
    <w:rsid w:val="00922F26"/>
    <w:rsid w:val="0092337F"/>
    <w:rsid w:val="009245B8"/>
    <w:rsid w:val="00924B7E"/>
    <w:rsid w:val="009258A9"/>
    <w:rsid w:val="00926CB8"/>
    <w:rsid w:val="00927D56"/>
    <w:rsid w:val="009312B9"/>
    <w:rsid w:val="00931E3D"/>
    <w:rsid w:val="00931F9E"/>
    <w:rsid w:val="00933363"/>
    <w:rsid w:val="009336FD"/>
    <w:rsid w:val="00934969"/>
    <w:rsid w:val="009349CC"/>
    <w:rsid w:val="00934EF4"/>
    <w:rsid w:val="00935361"/>
    <w:rsid w:val="009353EE"/>
    <w:rsid w:val="00935CB1"/>
    <w:rsid w:val="00935F3D"/>
    <w:rsid w:val="00936C22"/>
    <w:rsid w:val="009371A5"/>
    <w:rsid w:val="0093768F"/>
    <w:rsid w:val="00937755"/>
    <w:rsid w:val="00937F95"/>
    <w:rsid w:val="0094085B"/>
    <w:rsid w:val="00940C9D"/>
    <w:rsid w:val="00940D45"/>
    <w:rsid w:val="00941426"/>
    <w:rsid w:val="00942E78"/>
    <w:rsid w:val="00943121"/>
    <w:rsid w:val="00944393"/>
    <w:rsid w:val="00944589"/>
    <w:rsid w:val="0094474E"/>
    <w:rsid w:val="00944B21"/>
    <w:rsid w:val="00945E66"/>
    <w:rsid w:val="009465C7"/>
    <w:rsid w:val="00946698"/>
    <w:rsid w:val="009469EF"/>
    <w:rsid w:val="009471D1"/>
    <w:rsid w:val="0094788D"/>
    <w:rsid w:val="009479D2"/>
    <w:rsid w:val="00947D99"/>
    <w:rsid w:val="009501A0"/>
    <w:rsid w:val="00950303"/>
    <w:rsid w:val="00950692"/>
    <w:rsid w:val="009507E8"/>
    <w:rsid w:val="00950B53"/>
    <w:rsid w:val="00951E17"/>
    <w:rsid w:val="00951E29"/>
    <w:rsid w:val="00952819"/>
    <w:rsid w:val="00952AE2"/>
    <w:rsid w:val="00952B6C"/>
    <w:rsid w:val="00952CE8"/>
    <w:rsid w:val="00953763"/>
    <w:rsid w:val="00955B00"/>
    <w:rsid w:val="0095627D"/>
    <w:rsid w:val="00956BF9"/>
    <w:rsid w:val="0095740F"/>
    <w:rsid w:val="0095797F"/>
    <w:rsid w:val="00957D96"/>
    <w:rsid w:val="00960164"/>
    <w:rsid w:val="009604EC"/>
    <w:rsid w:val="00961142"/>
    <w:rsid w:val="009619D9"/>
    <w:rsid w:val="00961B41"/>
    <w:rsid w:val="00962CC8"/>
    <w:rsid w:val="00963016"/>
    <w:rsid w:val="0096347E"/>
    <w:rsid w:val="00963BF3"/>
    <w:rsid w:val="00963CC3"/>
    <w:rsid w:val="00964B71"/>
    <w:rsid w:val="0096693D"/>
    <w:rsid w:val="00966F0C"/>
    <w:rsid w:val="009706A9"/>
    <w:rsid w:val="009709CE"/>
    <w:rsid w:val="00972039"/>
    <w:rsid w:val="0097304C"/>
    <w:rsid w:val="00973E87"/>
    <w:rsid w:val="0097451C"/>
    <w:rsid w:val="0097488E"/>
    <w:rsid w:val="009761B8"/>
    <w:rsid w:val="0097634C"/>
    <w:rsid w:val="00976D3A"/>
    <w:rsid w:val="0097722C"/>
    <w:rsid w:val="009773BF"/>
    <w:rsid w:val="009773CA"/>
    <w:rsid w:val="0097760B"/>
    <w:rsid w:val="0098061C"/>
    <w:rsid w:val="00980E1B"/>
    <w:rsid w:val="0098229C"/>
    <w:rsid w:val="009826EA"/>
    <w:rsid w:val="00982CFE"/>
    <w:rsid w:val="00982F65"/>
    <w:rsid w:val="00982FED"/>
    <w:rsid w:val="009849FE"/>
    <w:rsid w:val="009856AB"/>
    <w:rsid w:val="00986869"/>
    <w:rsid w:val="009872C1"/>
    <w:rsid w:val="00990F88"/>
    <w:rsid w:val="0099102A"/>
    <w:rsid w:val="00991B8E"/>
    <w:rsid w:val="009925F4"/>
    <w:rsid w:val="00993C7E"/>
    <w:rsid w:val="009954BA"/>
    <w:rsid w:val="00995785"/>
    <w:rsid w:val="00996408"/>
    <w:rsid w:val="00996847"/>
    <w:rsid w:val="009A063A"/>
    <w:rsid w:val="009A0911"/>
    <w:rsid w:val="009A1043"/>
    <w:rsid w:val="009A3364"/>
    <w:rsid w:val="009A34B8"/>
    <w:rsid w:val="009A37CB"/>
    <w:rsid w:val="009A41E0"/>
    <w:rsid w:val="009A514D"/>
    <w:rsid w:val="009A532E"/>
    <w:rsid w:val="009A5F27"/>
    <w:rsid w:val="009A7A68"/>
    <w:rsid w:val="009B01AF"/>
    <w:rsid w:val="009B01B5"/>
    <w:rsid w:val="009B0E4F"/>
    <w:rsid w:val="009B156C"/>
    <w:rsid w:val="009B1A7D"/>
    <w:rsid w:val="009B212B"/>
    <w:rsid w:val="009B2690"/>
    <w:rsid w:val="009B4CBE"/>
    <w:rsid w:val="009B5BDD"/>
    <w:rsid w:val="009B5DE3"/>
    <w:rsid w:val="009B5FFB"/>
    <w:rsid w:val="009B6099"/>
    <w:rsid w:val="009B76E8"/>
    <w:rsid w:val="009B7FC7"/>
    <w:rsid w:val="009C0531"/>
    <w:rsid w:val="009C0DBA"/>
    <w:rsid w:val="009C0E49"/>
    <w:rsid w:val="009C0F66"/>
    <w:rsid w:val="009C0FBB"/>
    <w:rsid w:val="009C1E71"/>
    <w:rsid w:val="009C20D6"/>
    <w:rsid w:val="009C2144"/>
    <w:rsid w:val="009C237E"/>
    <w:rsid w:val="009C27E6"/>
    <w:rsid w:val="009C317F"/>
    <w:rsid w:val="009C3318"/>
    <w:rsid w:val="009C4AB2"/>
    <w:rsid w:val="009C4E84"/>
    <w:rsid w:val="009C50C0"/>
    <w:rsid w:val="009C555E"/>
    <w:rsid w:val="009C5591"/>
    <w:rsid w:val="009C56E2"/>
    <w:rsid w:val="009C66AB"/>
    <w:rsid w:val="009C7745"/>
    <w:rsid w:val="009C79A8"/>
    <w:rsid w:val="009C7DF6"/>
    <w:rsid w:val="009C7F54"/>
    <w:rsid w:val="009D07A8"/>
    <w:rsid w:val="009D1152"/>
    <w:rsid w:val="009D126A"/>
    <w:rsid w:val="009D1FBF"/>
    <w:rsid w:val="009D2D5C"/>
    <w:rsid w:val="009D3285"/>
    <w:rsid w:val="009D3468"/>
    <w:rsid w:val="009D471F"/>
    <w:rsid w:val="009D47F8"/>
    <w:rsid w:val="009D4B99"/>
    <w:rsid w:val="009D5553"/>
    <w:rsid w:val="009D5A0D"/>
    <w:rsid w:val="009D7C66"/>
    <w:rsid w:val="009E05D5"/>
    <w:rsid w:val="009E0AD3"/>
    <w:rsid w:val="009E0E85"/>
    <w:rsid w:val="009E1433"/>
    <w:rsid w:val="009E160F"/>
    <w:rsid w:val="009E174B"/>
    <w:rsid w:val="009E1B99"/>
    <w:rsid w:val="009E2189"/>
    <w:rsid w:val="009E24F6"/>
    <w:rsid w:val="009E4B18"/>
    <w:rsid w:val="009E4F47"/>
    <w:rsid w:val="009E558E"/>
    <w:rsid w:val="009E62E8"/>
    <w:rsid w:val="009E6B5B"/>
    <w:rsid w:val="009E7403"/>
    <w:rsid w:val="009E774E"/>
    <w:rsid w:val="009E7D8A"/>
    <w:rsid w:val="009F01AD"/>
    <w:rsid w:val="009F07BD"/>
    <w:rsid w:val="009F11D4"/>
    <w:rsid w:val="009F13D8"/>
    <w:rsid w:val="009F1BAD"/>
    <w:rsid w:val="009F1BF6"/>
    <w:rsid w:val="009F40DB"/>
    <w:rsid w:val="009F502A"/>
    <w:rsid w:val="009F56A5"/>
    <w:rsid w:val="009F63B2"/>
    <w:rsid w:val="009F6517"/>
    <w:rsid w:val="009F6671"/>
    <w:rsid w:val="009F668C"/>
    <w:rsid w:val="009F6C84"/>
    <w:rsid w:val="009F77CA"/>
    <w:rsid w:val="00A00CA6"/>
    <w:rsid w:val="00A010C7"/>
    <w:rsid w:val="00A015AB"/>
    <w:rsid w:val="00A029D5"/>
    <w:rsid w:val="00A02C44"/>
    <w:rsid w:val="00A03192"/>
    <w:rsid w:val="00A03868"/>
    <w:rsid w:val="00A03BC5"/>
    <w:rsid w:val="00A047FF"/>
    <w:rsid w:val="00A0575A"/>
    <w:rsid w:val="00A05A2D"/>
    <w:rsid w:val="00A06335"/>
    <w:rsid w:val="00A10159"/>
    <w:rsid w:val="00A102E7"/>
    <w:rsid w:val="00A11945"/>
    <w:rsid w:val="00A11D1A"/>
    <w:rsid w:val="00A12A58"/>
    <w:rsid w:val="00A13916"/>
    <w:rsid w:val="00A13B7F"/>
    <w:rsid w:val="00A16509"/>
    <w:rsid w:val="00A2071B"/>
    <w:rsid w:val="00A210C3"/>
    <w:rsid w:val="00A21A54"/>
    <w:rsid w:val="00A22324"/>
    <w:rsid w:val="00A23294"/>
    <w:rsid w:val="00A233E3"/>
    <w:rsid w:val="00A24BFF"/>
    <w:rsid w:val="00A25A9C"/>
    <w:rsid w:val="00A26656"/>
    <w:rsid w:val="00A27848"/>
    <w:rsid w:val="00A32118"/>
    <w:rsid w:val="00A32698"/>
    <w:rsid w:val="00A32871"/>
    <w:rsid w:val="00A329B7"/>
    <w:rsid w:val="00A32C52"/>
    <w:rsid w:val="00A32D7E"/>
    <w:rsid w:val="00A330AA"/>
    <w:rsid w:val="00A330B5"/>
    <w:rsid w:val="00A34456"/>
    <w:rsid w:val="00A368B1"/>
    <w:rsid w:val="00A369FB"/>
    <w:rsid w:val="00A36A50"/>
    <w:rsid w:val="00A36E3F"/>
    <w:rsid w:val="00A374D5"/>
    <w:rsid w:val="00A37970"/>
    <w:rsid w:val="00A37D4B"/>
    <w:rsid w:val="00A40057"/>
    <w:rsid w:val="00A403AC"/>
    <w:rsid w:val="00A40931"/>
    <w:rsid w:val="00A41742"/>
    <w:rsid w:val="00A41F24"/>
    <w:rsid w:val="00A42902"/>
    <w:rsid w:val="00A42FFD"/>
    <w:rsid w:val="00A433B7"/>
    <w:rsid w:val="00A440E2"/>
    <w:rsid w:val="00A445F9"/>
    <w:rsid w:val="00A44F75"/>
    <w:rsid w:val="00A4506A"/>
    <w:rsid w:val="00A45D6F"/>
    <w:rsid w:val="00A466B5"/>
    <w:rsid w:val="00A473B6"/>
    <w:rsid w:val="00A475C9"/>
    <w:rsid w:val="00A479E8"/>
    <w:rsid w:val="00A505D5"/>
    <w:rsid w:val="00A51B1A"/>
    <w:rsid w:val="00A52A5A"/>
    <w:rsid w:val="00A52D5F"/>
    <w:rsid w:val="00A53E17"/>
    <w:rsid w:val="00A54AE6"/>
    <w:rsid w:val="00A55397"/>
    <w:rsid w:val="00A576B9"/>
    <w:rsid w:val="00A5781E"/>
    <w:rsid w:val="00A607A9"/>
    <w:rsid w:val="00A610BE"/>
    <w:rsid w:val="00A6197C"/>
    <w:rsid w:val="00A61FED"/>
    <w:rsid w:val="00A648AE"/>
    <w:rsid w:val="00A64912"/>
    <w:rsid w:val="00A64BF3"/>
    <w:rsid w:val="00A65CD8"/>
    <w:rsid w:val="00A65D00"/>
    <w:rsid w:val="00A6619B"/>
    <w:rsid w:val="00A664A6"/>
    <w:rsid w:val="00A66FD2"/>
    <w:rsid w:val="00A678C9"/>
    <w:rsid w:val="00A67B3E"/>
    <w:rsid w:val="00A67E4A"/>
    <w:rsid w:val="00A70CFC"/>
    <w:rsid w:val="00A70F2F"/>
    <w:rsid w:val="00A72580"/>
    <w:rsid w:val="00A726C0"/>
    <w:rsid w:val="00A727A6"/>
    <w:rsid w:val="00A7303E"/>
    <w:rsid w:val="00A73AD3"/>
    <w:rsid w:val="00A73B52"/>
    <w:rsid w:val="00A73C73"/>
    <w:rsid w:val="00A74696"/>
    <w:rsid w:val="00A74D1C"/>
    <w:rsid w:val="00A754BC"/>
    <w:rsid w:val="00A75C3F"/>
    <w:rsid w:val="00A7637F"/>
    <w:rsid w:val="00A76F4F"/>
    <w:rsid w:val="00A778AF"/>
    <w:rsid w:val="00A77C83"/>
    <w:rsid w:val="00A80226"/>
    <w:rsid w:val="00A806FB"/>
    <w:rsid w:val="00A81997"/>
    <w:rsid w:val="00A81F27"/>
    <w:rsid w:val="00A820DA"/>
    <w:rsid w:val="00A830EE"/>
    <w:rsid w:val="00A8496E"/>
    <w:rsid w:val="00A84D25"/>
    <w:rsid w:val="00A85098"/>
    <w:rsid w:val="00A85D81"/>
    <w:rsid w:val="00A8601F"/>
    <w:rsid w:val="00A86AD7"/>
    <w:rsid w:val="00A86E81"/>
    <w:rsid w:val="00A8739E"/>
    <w:rsid w:val="00A87969"/>
    <w:rsid w:val="00A87BCD"/>
    <w:rsid w:val="00A90CB6"/>
    <w:rsid w:val="00A92A4C"/>
    <w:rsid w:val="00A92AC6"/>
    <w:rsid w:val="00A93332"/>
    <w:rsid w:val="00A93E6D"/>
    <w:rsid w:val="00A94B59"/>
    <w:rsid w:val="00A954DC"/>
    <w:rsid w:val="00A95FCB"/>
    <w:rsid w:val="00A9635C"/>
    <w:rsid w:val="00A967E3"/>
    <w:rsid w:val="00A96985"/>
    <w:rsid w:val="00A96AA7"/>
    <w:rsid w:val="00A9744D"/>
    <w:rsid w:val="00A974D0"/>
    <w:rsid w:val="00A975E6"/>
    <w:rsid w:val="00A97B70"/>
    <w:rsid w:val="00AA0318"/>
    <w:rsid w:val="00AA21D9"/>
    <w:rsid w:val="00AA22F8"/>
    <w:rsid w:val="00AA3400"/>
    <w:rsid w:val="00AA3572"/>
    <w:rsid w:val="00AA44B5"/>
    <w:rsid w:val="00AA4AFB"/>
    <w:rsid w:val="00AA4DD3"/>
    <w:rsid w:val="00AA5053"/>
    <w:rsid w:val="00AA535F"/>
    <w:rsid w:val="00AA61A9"/>
    <w:rsid w:val="00AA6203"/>
    <w:rsid w:val="00AA6DF6"/>
    <w:rsid w:val="00AA7992"/>
    <w:rsid w:val="00AA7A3C"/>
    <w:rsid w:val="00AA7D8B"/>
    <w:rsid w:val="00AB004C"/>
    <w:rsid w:val="00AB011C"/>
    <w:rsid w:val="00AB0A32"/>
    <w:rsid w:val="00AB12E5"/>
    <w:rsid w:val="00AB1372"/>
    <w:rsid w:val="00AB189D"/>
    <w:rsid w:val="00AB1C8A"/>
    <w:rsid w:val="00AB2329"/>
    <w:rsid w:val="00AB24F3"/>
    <w:rsid w:val="00AB2DB7"/>
    <w:rsid w:val="00AB3FC2"/>
    <w:rsid w:val="00AB503D"/>
    <w:rsid w:val="00AB52B4"/>
    <w:rsid w:val="00AB5A49"/>
    <w:rsid w:val="00AB627F"/>
    <w:rsid w:val="00AB67E1"/>
    <w:rsid w:val="00AB71C7"/>
    <w:rsid w:val="00AB7478"/>
    <w:rsid w:val="00AC0E1F"/>
    <w:rsid w:val="00AC0FC2"/>
    <w:rsid w:val="00AC1D58"/>
    <w:rsid w:val="00AC2BD9"/>
    <w:rsid w:val="00AC30A7"/>
    <w:rsid w:val="00AC42D1"/>
    <w:rsid w:val="00AC4794"/>
    <w:rsid w:val="00AC5691"/>
    <w:rsid w:val="00AC580D"/>
    <w:rsid w:val="00AC6461"/>
    <w:rsid w:val="00AC7623"/>
    <w:rsid w:val="00AC7739"/>
    <w:rsid w:val="00AC7B30"/>
    <w:rsid w:val="00AC7F62"/>
    <w:rsid w:val="00AD0599"/>
    <w:rsid w:val="00AD0617"/>
    <w:rsid w:val="00AD16AD"/>
    <w:rsid w:val="00AD2B0B"/>
    <w:rsid w:val="00AD2D38"/>
    <w:rsid w:val="00AD31ED"/>
    <w:rsid w:val="00AD58A7"/>
    <w:rsid w:val="00AD61BE"/>
    <w:rsid w:val="00AD61EC"/>
    <w:rsid w:val="00AD6400"/>
    <w:rsid w:val="00AD6904"/>
    <w:rsid w:val="00AD7400"/>
    <w:rsid w:val="00AD7AAC"/>
    <w:rsid w:val="00AE0712"/>
    <w:rsid w:val="00AE0722"/>
    <w:rsid w:val="00AE0D76"/>
    <w:rsid w:val="00AE0F8F"/>
    <w:rsid w:val="00AE17A1"/>
    <w:rsid w:val="00AE1934"/>
    <w:rsid w:val="00AE30E4"/>
    <w:rsid w:val="00AE3586"/>
    <w:rsid w:val="00AE393A"/>
    <w:rsid w:val="00AE4008"/>
    <w:rsid w:val="00AE405D"/>
    <w:rsid w:val="00AE4092"/>
    <w:rsid w:val="00AE6865"/>
    <w:rsid w:val="00AE695B"/>
    <w:rsid w:val="00AF0699"/>
    <w:rsid w:val="00AF0FD3"/>
    <w:rsid w:val="00AF1475"/>
    <w:rsid w:val="00AF20DA"/>
    <w:rsid w:val="00AF2EA8"/>
    <w:rsid w:val="00AF3955"/>
    <w:rsid w:val="00AF39E2"/>
    <w:rsid w:val="00AF3A09"/>
    <w:rsid w:val="00AF4791"/>
    <w:rsid w:val="00AF6591"/>
    <w:rsid w:val="00AF6D9F"/>
    <w:rsid w:val="00AF7B2D"/>
    <w:rsid w:val="00AF7E13"/>
    <w:rsid w:val="00B002BE"/>
    <w:rsid w:val="00B0094E"/>
    <w:rsid w:val="00B00CF9"/>
    <w:rsid w:val="00B00E99"/>
    <w:rsid w:val="00B01769"/>
    <w:rsid w:val="00B019A4"/>
    <w:rsid w:val="00B01D9F"/>
    <w:rsid w:val="00B025EB"/>
    <w:rsid w:val="00B025FD"/>
    <w:rsid w:val="00B0281A"/>
    <w:rsid w:val="00B02F3A"/>
    <w:rsid w:val="00B04C18"/>
    <w:rsid w:val="00B0518A"/>
    <w:rsid w:val="00B06824"/>
    <w:rsid w:val="00B068E7"/>
    <w:rsid w:val="00B0780F"/>
    <w:rsid w:val="00B07FC3"/>
    <w:rsid w:val="00B1038E"/>
    <w:rsid w:val="00B1084B"/>
    <w:rsid w:val="00B1136A"/>
    <w:rsid w:val="00B11FD1"/>
    <w:rsid w:val="00B12068"/>
    <w:rsid w:val="00B12C55"/>
    <w:rsid w:val="00B12CCC"/>
    <w:rsid w:val="00B13EF6"/>
    <w:rsid w:val="00B1426A"/>
    <w:rsid w:val="00B147B6"/>
    <w:rsid w:val="00B14B22"/>
    <w:rsid w:val="00B14C29"/>
    <w:rsid w:val="00B15E05"/>
    <w:rsid w:val="00B162A4"/>
    <w:rsid w:val="00B164D2"/>
    <w:rsid w:val="00B16A49"/>
    <w:rsid w:val="00B16D8C"/>
    <w:rsid w:val="00B17025"/>
    <w:rsid w:val="00B17CBC"/>
    <w:rsid w:val="00B20564"/>
    <w:rsid w:val="00B21B03"/>
    <w:rsid w:val="00B22B4E"/>
    <w:rsid w:val="00B230D6"/>
    <w:rsid w:val="00B23C27"/>
    <w:rsid w:val="00B24392"/>
    <w:rsid w:val="00B24AFA"/>
    <w:rsid w:val="00B24C70"/>
    <w:rsid w:val="00B24ECA"/>
    <w:rsid w:val="00B25925"/>
    <w:rsid w:val="00B2611B"/>
    <w:rsid w:val="00B274DA"/>
    <w:rsid w:val="00B305E3"/>
    <w:rsid w:val="00B31498"/>
    <w:rsid w:val="00B326B0"/>
    <w:rsid w:val="00B32B18"/>
    <w:rsid w:val="00B32F9B"/>
    <w:rsid w:val="00B33DEE"/>
    <w:rsid w:val="00B34ABC"/>
    <w:rsid w:val="00B3510B"/>
    <w:rsid w:val="00B35318"/>
    <w:rsid w:val="00B4043A"/>
    <w:rsid w:val="00B41004"/>
    <w:rsid w:val="00B411BA"/>
    <w:rsid w:val="00B422B8"/>
    <w:rsid w:val="00B424DE"/>
    <w:rsid w:val="00B42B35"/>
    <w:rsid w:val="00B43734"/>
    <w:rsid w:val="00B43856"/>
    <w:rsid w:val="00B44B2C"/>
    <w:rsid w:val="00B44CBE"/>
    <w:rsid w:val="00B44FE5"/>
    <w:rsid w:val="00B451F7"/>
    <w:rsid w:val="00B45A5C"/>
    <w:rsid w:val="00B45A8B"/>
    <w:rsid w:val="00B45C75"/>
    <w:rsid w:val="00B463EA"/>
    <w:rsid w:val="00B46C89"/>
    <w:rsid w:val="00B4797B"/>
    <w:rsid w:val="00B50235"/>
    <w:rsid w:val="00B50416"/>
    <w:rsid w:val="00B50BFA"/>
    <w:rsid w:val="00B51AD4"/>
    <w:rsid w:val="00B5261C"/>
    <w:rsid w:val="00B5338B"/>
    <w:rsid w:val="00B542A9"/>
    <w:rsid w:val="00B56166"/>
    <w:rsid w:val="00B569CB"/>
    <w:rsid w:val="00B56C41"/>
    <w:rsid w:val="00B57D24"/>
    <w:rsid w:val="00B57F6E"/>
    <w:rsid w:val="00B60476"/>
    <w:rsid w:val="00B61CF1"/>
    <w:rsid w:val="00B61D31"/>
    <w:rsid w:val="00B61E13"/>
    <w:rsid w:val="00B6569A"/>
    <w:rsid w:val="00B65AD3"/>
    <w:rsid w:val="00B65B27"/>
    <w:rsid w:val="00B65FAF"/>
    <w:rsid w:val="00B676E7"/>
    <w:rsid w:val="00B70228"/>
    <w:rsid w:val="00B70916"/>
    <w:rsid w:val="00B7287F"/>
    <w:rsid w:val="00B72A3F"/>
    <w:rsid w:val="00B72AC0"/>
    <w:rsid w:val="00B72D05"/>
    <w:rsid w:val="00B73D79"/>
    <w:rsid w:val="00B75734"/>
    <w:rsid w:val="00B757C0"/>
    <w:rsid w:val="00B7585B"/>
    <w:rsid w:val="00B75AEB"/>
    <w:rsid w:val="00B778F4"/>
    <w:rsid w:val="00B8012D"/>
    <w:rsid w:val="00B80240"/>
    <w:rsid w:val="00B81F71"/>
    <w:rsid w:val="00B82116"/>
    <w:rsid w:val="00B822AE"/>
    <w:rsid w:val="00B835C4"/>
    <w:rsid w:val="00B838AA"/>
    <w:rsid w:val="00B84A59"/>
    <w:rsid w:val="00B84FF1"/>
    <w:rsid w:val="00B857D2"/>
    <w:rsid w:val="00B85F5D"/>
    <w:rsid w:val="00B862C3"/>
    <w:rsid w:val="00B86540"/>
    <w:rsid w:val="00B86650"/>
    <w:rsid w:val="00B87308"/>
    <w:rsid w:val="00B90232"/>
    <w:rsid w:val="00B9244E"/>
    <w:rsid w:val="00B937E0"/>
    <w:rsid w:val="00B94DCA"/>
    <w:rsid w:val="00B9546A"/>
    <w:rsid w:val="00B95943"/>
    <w:rsid w:val="00B95DF9"/>
    <w:rsid w:val="00B95E17"/>
    <w:rsid w:val="00B960F2"/>
    <w:rsid w:val="00B9759F"/>
    <w:rsid w:val="00B97EC6"/>
    <w:rsid w:val="00B97FA5"/>
    <w:rsid w:val="00BA014C"/>
    <w:rsid w:val="00BA1ED5"/>
    <w:rsid w:val="00BA293C"/>
    <w:rsid w:val="00BA2A62"/>
    <w:rsid w:val="00BA3311"/>
    <w:rsid w:val="00BA35F9"/>
    <w:rsid w:val="00BA3864"/>
    <w:rsid w:val="00BA4D4E"/>
    <w:rsid w:val="00BA50B3"/>
    <w:rsid w:val="00BA50CC"/>
    <w:rsid w:val="00BA64C3"/>
    <w:rsid w:val="00BA671A"/>
    <w:rsid w:val="00BA67F0"/>
    <w:rsid w:val="00BA6A99"/>
    <w:rsid w:val="00BB061D"/>
    <w:rsid w:val="00BB0706"/>
    <w:rsid w:val="00BB1C95"/>
    <w:rsid w:val="00BB1DAE"/>
    <w:rsid w:val="00BB1E25"/>
    <w:rsid w:val="00BB1F1A"/>
    <w:rsid w:val="00BB2205"/>
    <w:rsid w:val="00BB2831"/>
    <w:rsid w:val="00BB3A7A"/>
    <w:rsid w:val="00BB3D66"/>
    <w:rsid w:val="00BB3E3B"/>
    <w:rsid w:val="00BB41B9"/>
    <w:rsid w:val="00BB45B6"/>
    <w:rsid w:val="00BB5DDE"/>
    <w:rsid w:val="00BB5EA4"/>
    <w:rsid w:val="00BB66A2"/>
    <w:rsid w:val="00BB6A73"/>
    <w:rsid w:val="00BB7300"/>
    <w:rsid w:val="00BC04F1"/>
    <w:rsid w:val="00BC160E"/>
    <w:rsid w:val="00BC16D1"/>
    <w:rsid w:val="00BC1E9C"/>
    <w:rsid w:val="00BC31A0"/>
    <w:rsid w:val="00BC352B"/>
    <w:rsid w:val="00BC3D81"/>
    <w:rsid w:val="00BC4509"/>
    <w:rsid w:val="00BC5289"/>
    <w:rsid w:val="00BC5869"/>
    <w:rsid w:val="00BC62CA"/>
    <w:rsid w:val="00BC680F"/>
    <w:rsid w:val="00BD08BF"/>
    <w:rsid w:val="00BD0B54"/>
    <w:rsid w:val="00BD24EC"/>
    <w:rsid w:val="00BD3257"/>
    <w:rsid w:val="00BD3E1A"/>
    <w:rsid w:val="00BD40D4"/>
    <w:rsid w:val="00BD4173"/>
    <w:rsid w:val="00BD4CCB"/>
    <w:rsid w:val="00BD622F"/>
    <w:rsid w:val="00BD632B"/>
    <w:rsid w:val="00BE10F3"/>
    <w:rsid w:val="00BE228B"/>
    <w:rsid w:val="00BE2E0D"/>
    <w:rsid w:val="00BE30B5"/>
    <w:rsid w:val="00BE3F42"/>
    <w:rsid w:val="00BE4E75"/>
    <w:rsid w:val="00BE5B5B"/>
    <w:rsid w:val="00BE6570"/>
    <w:rsid w:val="00BE6FB3"/>
    <w:rsid w:val="00BE7065"/>
    <w:rsid w:val="00BE70BB"/>
    <w:rsid w:val="00BE73AB"/>
    <w:rsid w:val="00BE7A80"/>
    <w:rsid w:val="00BF11E7"/>
    <w:rsid w:val="00BF13D8"/>
    <w:rsid w:val="00BF1691"/>
    <w:rsid w:val="00BF285F"/>
    <w:rsid w:val="00BF2CDD"/>
    <w:rsid w:val="00BF3787"/>
    <w:rsid w:val="00BF3E00"/>
    <w:rsid w:val="00BF455F"/>
    <w:rsid w:val="00BF4802"/>
    <w:rsid w:val="00BF735F"/>
    <w:rsid w:val="00BF7E01"/>
    <w:rsid w:val="00BF7FD6"/>
    <w:rsid w:val="00C00700"/>
    <w:rsid w:val="00C02D31"/>
    <w:rsid w:val="00C03439"/>
    <w:rsid w:val="00C040B3"/>
    <w:rsid w:val="00C04A2F"/>
    <w:rsid w:val="00C04C6E"/>
    <w:rsid w:val="00C04EE6"/>
    <w:rsid w:val="00C05271"/>
    <w:rsid w:val="00C0673F"/>
    <w:rsid w:val="00C073D7"/>
    <w:rsid w:val="00C10D29"/>
    <w:rsid w:val="00C1193F"/>
    <w:rsid w:val="00C1238A"/>
    <w:rsid w:val="00C12E99"/>
    <w:rsid w:val="00C134A3"/>
    <w:rsid w:val="00C13D72"/>
    <w:rsid w:val="00C14CB7"/>
    <w:rsid w:val="00C151DF"/>
    <w:rsid w:val="00C1524C"/>
    <w:rsid w:val="00C159B7"/>
    <w:rsid w:val="00C15C27"/>
    <w:rsid w:val="00C16879"/>
    <w:rsid w:val="00C16977"/>
    <w:rsid w:val="00C177DB"/>
    <w:rsid w:val="00C207E9"/>
    <w:rsid w:val="00C225B9"/>
    <w:rsid w:val="00C259DD"/>
    <w:rsid w:val="00C25C2B"/>
    <w:rsid w:val="00C265EB"/>
    <w:rsid w:val="00C26802"/>
    <w:rsid w:val="00C26BEF"/>
    <w:rsid w:val="00C26C50"/>
    <w:rsid w:val="00C276C6"/>
    <w:rsid w:val="00C277FC"/>
    <w:rsid w:val="00C27D13"/>
    <w:rsid w:val="00C27FE5"/>
    <w:rsid w:val="00C3027C"/>
    <w:rsid w:val="00C306A5"/>
    <w:rsid w:val="00C32027"/>
    <w:rsid w:val="00C32E9A"/>
    <w:rsid w:val="00C33E22"/>
    <w:rsid w:val="00C343C1"/>
    <w:rsid w:val="00C344E2"/>
    <w:rsid w:val="00C34D7A"/>
    <w:rsid w:val="00C354E5"/>
    <w:rsid w:val="00C35D6F"/>
    <w:rsid w:val="00C361E4"/>
    <w:rsid w:val="00C372CC"/>
    <w:rsid w:val="00C378DD"/>
    <w:rsid w:val="00C37A9D"/>
    <w:rsid w:val="00C408CA"/>
    <w:rsid w:val="00C40957"/>
    <w:rsid w:val="00C4155D"/>
    <w:rsid w:val="00C42465"/>
    <w:rsid w:val="00C426C7"/>
    <w:rsid w:val="00C43079"/>
    <w:rsid w:val="00C43643"/>
    <w:rsid w:val="00C43CA0"/>
    <w:rsid w:val="00C457F2"/>
    <w:rsid w:val="00C45973"/>
    <w:rsid w:val="00C46E6B"/>
    <w:rsid w:val="00C46FC5"/>
    <w:rsid w:val="00C47218"/>
    <w:rsid w:val="00C47808"/>
    <w:rsid w:val="00C47E30"/>
    <w:rsid w:val="00C50775"/>
    <w:rsid w:val="00C516E9"/>
    <w:rsid w:val="00C51B78"/>
    <w:rsid w:val="00C51C0D"/>
    <w:rsid w:val="00C52C0A"/>
    <w:rsid w:val="00C531E1"/>
    <w:rsid w:val="00C53588"/>
    <w:rsid w:val="00C53B32"/>
    <w:rsid w:val="00C54C2F"/>
    <w:rsid w:val="00C54E53"/>
    <w:rsid w:val="00C54EE1"/>
    <w:rsid w:val="00C55AB2"/>
    <w:rsid w:val="00C57960"/>
    <w:rsid w:val="00C57CE6"/>
    <w:rsid w:val="00C60B37"/>
    <w:rsid w:val="00C61143"/>
    <w:rsid w:val="00C6157D"/>
    <w:rsid w:val="00C61833"/>
    <w:rsid w:val="00C61DA2"/>
    <w:rsid w:val="00C62394"/>
    <w:rsid w:val="00C646DB"/>
    <w:rsid w:val="00C6480D"/>
    <w:rsid w:val="00C65315"/>
    <w:rsid w:val="00C65636"/>
    <w:rsid w:val="00C66824"/>
    <w:rsid w:val="00C6778C"/>
    <w:rsid w:val="00C67BB3"/>
    <w:rsid w:val="00C67DCE"/>
    <w:rsid w:val="00C70201"/>
    <w:rsid w:val="00C702E9"/>
    <w:rsid w:val="00C70D7C"/>
    <w:rsid w:val="00C71376"/>
    <w:rsid w:val="00C718B4"/>
    <w:rsid w:val="00C71BAC"/>
    <w:rsid w:val="00C71FDD"/>
    <w:rsid w:val="00C7219F"/>
    <w:rsid w:val="00C739BC"/>
    <w:rsid w:val="00C74677"/>
    <w:rsid w:val="00C74D52"/>
    <w:rsid w:val="00C77295"/>
    <w:rsid w:val="00C77D63"/>
    <w:rsid w:val="00C80119"/>
    <w:rsid w:val="00C811DF"/>
    <w:rsid w:val="00C81370"/>
    <w:rsid w:val="00C83304"/>
    <w:rsid w:val="00C83A6F"/>
    <w:rsid w:val="00C83C78"/>
    <w:rsid w:val="00C845BE"/>
    <w:rsid w:val="00C84A33"/>
    <w:rsid w:val="00C84D28"/>
    <w:rsid w:val="00C85367"/>
    <w:rsid w:val="00C85F1E"/>
    <w:rsid w:val="00C8759E"/>
    <w:rsid w:val="00C91F70"/>
    <w:rsid w:val="00C9217C"/>
    <w:rsid w:val="00C9234B"/>
    <w:rsid w:val="00C926C6"/>
    <w:rsid w:val="00C926D8"/>
    <w:rsid w:val="00C92977"/>
    <w:rsid w:val="00C93BE4"/>
    <w:rsid w:val="00C94430"/>
    <w:rsid w:val="00C94B01"/>
    <w:rsid w:val="00C9573A"/>
    <w:rsid w:val="00C9632F"/>
    <w:rsid w:val="00C966B7"/>
    <w:rsid w:val="00C9793E"/>
    <w:rsid w:val="00CA0DB4"/>
    <w:rsid w:val="00CA13AC"/>
    <w:rsid w:val="00CA13DC"/>
    <w:rsid w:val="00CA1C14"/>
    <w:rsid w:val="00CA1C76"/>
    <w:rsid w:val="00CA1F99"/>
    <w:rsid w:val="00CA201B"/>
    <w:rsid w:val="00CA299D"/>
    <w:rsid w:val="00CA2F17"/>
    <w:rsid w:val="00CA2FF6"/>
    <w:rsid w:val="00CA3486"/>
    <w:rsid w:val="00CA38BC"/>
    <w:rsid w:val="00CA3DD4"/>
    <w:rsid w:val="00CA5C4A"/>
    <w:rsid w:val="00CA617B"/>
    <w:rsid w:val="00CA7CE4"/>
    <w:rsid w:val="00CA7E94"/>
    <w:rsid w:val="00CB0166"/>
    <w:rsid w:val="00CB03E9"/>
    <w:rsid w:val="00CB099F"/>
    <w:rsid w:val="00CB0C52"/>
    <w:rsid w:val="00CB246F"/>
    <w:rsid w:val="00CB2500"/>
    <w:rsid w:val="00CB2BB8"/>
    <w:rsid w:val="00CB3406"/>
    <w:rsid w:val="00CB34F6"/>
    <w:rsid w:val="00CB422F"/>
    <w:rsid w:val="00CB4D62"/>
    <w:rsid w:val="00CB5DD5"/>
    <w:rsid w:val="00CB6532"/>
    <w:rsid w:val="00CB67D5"/>
    <w:rsid w:val="00CB6905"/>
    <w:rsid w:val="00CC0AD7"/>
    <w:rsid w:val="00CC1323"/>
    <w:rsid w:val="00CC1B02"/>
    <w:rsid w:val="00CC2925"/>
    <w:rsid w:val="00CC2D64"/>
    <w:rsid w:val="00CC30FF"/>
    <w:rsid w:val="00CC434A"/>
    <w:rsid w:val="00CC4883"/>
    <w:rsid w:val="00CC574C"/>
    <w:rsid w:val="00CC5B49"/>
    <w:rsid w:val="00CC6031"/>
    <w:rsid w:val="00CC6605"/>
    <w:rsid w:val="00CD00ED"/>
    <w:rsid w:val="00CD0702"/>
    <w:rsid w:val="00CD15AA"/>
    <w:rsid w:val="00CD232C"/>
    <w:rsid w:val="00CD3B20"/>
    <w:rsid w:val="00CD4899"/>
    <w:rsid w:val="00CD48C8"/>
    <w:rsid w:val="00CD48E8"/>
    <w:rsid w:val="00CD5E70"/>
    <w:rsid w:val="00CD6BEA"/>
    <w:rsid w:val="00CD6DF9"/>
    <w:rsid w:val="00CD6E74"/>
    <w:rsid w:val="00CD6F69"/>
    <w:rsid w:val="00CD7343"/>
    <w:rsid w:val="00CD7397"/>
    <w:rsid w:val="00CD75C2"/>
    <w:rsid w:val="00CD7812"/>
    <w:rsid w:val="00CE04CC"/>
    <w:rsid w:val="00CE0A59"/>
    <w:rsid w:val="00CE113A"/>
    <w:rsid w:val="00CE214D"/>
    <w:rsid w:val="00CE29CE"/>
    <w:rsid w:val="00CE2B27"/>
    <w:rsid w:val="00CE44E0"/>
    <w:rsid w:val="00CE54BE"/>
    <w:rsid w:val="00CE5703"/>
    <w:rsid w:val="00CE6DB0"/>
    <w:rsid w:val="00CF0ADD"/>
    <w:rsid w:val="00CF2F80"/>
    <w:rsid w:val="00CF303A"/>
    <w:rsid w:val="00CF469B"/>
    <w:rsid w:val="00CF508F"/>
    <w:rsid w:val="00CF7CD0"/>
    <w:rsid w:val="00D002E3"/>
    <w:rsid w:val="00D0064E"/>
    <w:rsid w:val="00D00661"/>
    <w:rsid w:val="00D00D7C"/>
    <w:rsid w:val="00D02E3F"/>
    <w:rsid w:val="00D03076"/>
    <w:rsid w:val="00D034AF"/>
    <w:rsid w:val="00D035F3"/>
    <w:rsid w:val="00D0362A"/>
    <w:rsid w:val="00D036DB"/>
    <w:rsid w:val="00D0402F"/>
    <w:rsid w:val="00D046F9"/>
    <w:rsid w:val="00D04F7E"/>
    <w:rsid w:val="00D0593C"/>
    <w:rsid w:val="00D0611B"/>
    <w:rsid w:val="00D06AE6"/>
    <w:rsid w:val="00D112CA"/>
    <w:rsid w:val="00D132A2"/>
    <w:rsid w:val="00D13FBB"/>
    <w:rsid w:val="00D142A4"/>
    <w:rsid w:val="00D150E0"/>
    <w:rsid w:val="00D151DA"/>
    <w:rsid w:val="00D15855"/>
    <w:rsid w:val="00D16FEF"/>
    <w:rsid w:val="00D17237"/>
    <w:rsid w:val="00D17DFA"/>
    <w:rsid w:val="00D2155F"/>
    <w:rsid w:val="00D220E2"/>
    <w:rsid w:val="00D224DE"/>
    <w:rsid w:val="00D2369D"/>
    <w:rsid w:val="00D2371A"/>
    <w:rsid w:val="00D23C05"/>
    <w:rsid w:val="00D245BA"/>
    <w:rsid w:val="00D246AD"/>
    <w:rsid w:val="00D24E3F"/>
    <w:rsid w:val="00D250C9"/>
    <w:rsid w:val="00D25280"/>
    <w:rsid w:val="00D252E9"/>
    <w:rsid w:val="00D258CC"/>
    <w:rsid w:val="00D25CCF"/>
    <w:rsid w:val="00D30049"/>
    <w:rsid w:val="00D3033F"/>
    <w:rsid w:val="00D3038C"/>
    <w:rsid w:val="00D30548"/>
    <w:rsid w:val="00D306AE"/>
    <w:rsid w:val="00D308C5"/>
    <w:rsid w:val="00D30FFE"/>
    <w:rsid w:val="00D31975"/>
    <w:rsid w:val="00D32835"/>
    <w:rsid w:val="00D32B7F"/>
    <w:rsid w:val="00D33089"/>
    <w:rsid w:val="00D35948"/>
    <w:rsid w:val="00D35FFA"/>
    <w:rsid w:val="00D360B9"/>
    <w:rsid w:val="00D36871"/>
    <w:rsid w:val="00D37983"/>
    <w:rsid w:val="00D37DE5"/>
    <w:rsid w:val="00D40123"/>
    <w:rsid w:val="00D408D9"/>
    <w:rsid w:val="00D40AFD"/>
    <w:rsid w:val="00D412A8"/>
    <w:rsid w:val="00D4148D"/>
    <w:rsid w:val="00D41727"/>
    <w:rsid w:val="00D41806"/>
    <w:rsid w:val="00D41AE4"/>
    <w:rsid w:val="00D421A8"/>
    <w:rsid w:val="00D42D36"/>
    <w:rsid w:val="00D4331E"/>
    <w:rsid w:val="00D433A0"/>
    <w:rsid w:val="00D437DC"/>
    <w:rsid w:val="00D451FF"/>
    <w:rsid w:val="00D4547F"/>
    <w:rsid w:val="00D46120"/>
    <w:rsid w:val="00D46E32"/>
    <w:rsid w:val="00D46F57"/>
    <w:rsid w:val="00D4792E"/>
    <w:rsid w:val="00D5082E"/>
    <w:rsid w:val="00D51236"/>
    <w:rsid w:val="00D52F75"/>
    <w:rsid w:val="00D52F77"/>
    <w:rsid w:val="00D53917"/>
    <w:rsid w:val="00D53921"/>
    <w:rsid w:val="00D53A89"/>
    <w:rsid w:val="00D53BB4"/>
    <w:rsid w:val="00D54EA3"/>
    <w:rsid w:val="00D5561B"/>
    <w:rsid w:val="00D5612D"/>
    <w:rsid w:val="00D564DC"/>
    <w:rsid w:val="00D565CA"/>
    <w:rsid w:val="00D5660F"/>
    <w:rsid w:val="00D57774"/>
    <w:rsid w:val="00D6039F"/>
    <w:rsid w:val="00D604F5"/>
    <w:rsid w:val="00D6109D"/>
    <w:rsid w:val="00D613CE"/>
    <w:rsid w:val="00D619C2"/>
    <w:rsid w:val="00D6336B"/>
    <w:rsid w:val="00D650C4"/>
    <w:rsid w:val="00D654A5"/>
    <w:rsid w:val="00D657E3"/>
    <w:rsid w:val="00D6583E"/>
    <w:rsid w:val="00D659C4"/>
    <w:rsid w:val="00D65F3F"/>
    <w:rsid w:val="00D66E2A"/>
    <w:rsid w:val="00D67C56"/>
    <w:rsid w:val="00D705B9"/>
    <w:rsid w:val="00D70E69"/>
    <w:rsid w:val="00D7106E"/>
    <w:rsid w:val="00D71A4C"/>
    <w:rsid w:val="00D71A81"/>
    <w:rsid w:val="00D721B8"/>
    <w:rsid w:val="00D72A82"/>
    <w:rsid w:val="00D7369B"/>
    <w:rsid w:val="00D738B4"/>
    <w:rsid w:val="00D73A8C"/>
    <w:rsid w:val="00D74732"/>
    <w:rsid w:val="00D749B5"/>
    <w:rsid w:val="00D7530B"/>
    <w:rsid w:val="00D75316"/>
    <w:rsid w:val="00D76306"/>
    <w:rsid w:val="00D763C3"/>
    <w:rsid w:val="00D76915"/>
    <w:rsid w:val="00D76A4B"/>
    <w:rsid w:val="00D76BA4"/>
    <w:rsid w:val="00D8037E"/>
    <w:rsid w:val="00D80DAB"/>
    <w:rsid w:val="00D80E00"/>
    <w:rsid w:val="00D81DC1"/>
    <w:rsid w:val="00D8302F"/>
    <w:rsid w:val="00D83269"/>
    <w:rsid w:val="00D83422"/>
    <w:rsid w:val="00D83FA3"/>
    <w:rsid w:val="00D844DF"/>
    <w:rsid w:val="00D8790F"/>
    <w:rsid w:val="00D9029B"/>
    <w:rsid w:val="00D922B9"/>
    <w:rsid w:val="00D926A2"/>
    <w:rsid w:val="00D926B3"/>
    <w:rsid w:val="00D92773"/>
    <w:rsid w:val="00D93BEC"/>
    <w:rsid w:val="00D93E0E"/>
    <w:rsid w:val="00D93E4D"/>
    <w:rsid w:val="00D942C1"/>
    <w:rsid w:val="00D9445B"/>
    <w:rsid w:val="00D94D4C"/>
    <w:rsid w:val="00D95BE7"/>
    <w:rsid w:val="00D95CF9"/>
    <w:rsid w:val="00D969EF"/>
    <w:rsid w:val="00D97800"/>
    <w:rsid w:val="00DA046B"/>
    <w:rsid w:val="00DA08A6"/>
    <w:rsid w:val="00DA0E82"/>
    <w:rsid w:val="00DA18C9"/>
    <w:rsid w:val="00DA1C90"/>
    <w:rsid w:val="00DA1E74"/>
    <w:rsid w:val="00DA1FCC"/>
    <w:rsid w:val="00DA2571"/>
    <w:rsid w:val="00DA2E16"/>
    <w:rsid w:val="00DA3816"/>
    <w:rsid w:val="00DA3895"/>
    <w:rsid w:val="00DA405D"/>
    <w:rsid w:val="00DA490D"/>
    <w:rsid w:val="00DA4C14"/>
    <w:rsid w:val="00DA5F73"/>
    <w:rsid w:val="00DA6849"/>
    <w:rsid w:val="00DA7C94"/>
    <w:rsid w:val="00DB0562"/>
    <w:rsid w:val="00DB3333"/>
    <w:rsid w:val="00DB4B75"/>
    <w:rsid w:val="00DB4D3B"/>
    <w:rsid w:val="00DB4EAC"/>
    <w:rsid w:val="00DB5403"/>
    <w:rsid w:val="00DB5706"/>
    <w:rsid w:val="00DB633F"/>
    <w:rsid w:val="00DB6F38"/>
    <w:rsid w:val="00DB71C5"/>
    <w:rsid w:val="00DB7D10"/>
    <w:rsid w:val="00DC0302"/>
    <w:rsid w:val="00DC11A1"/>
    <w:rsid w:val="00DC2888"/>
    <w:rsid w:val="00DC2A0F"/>
    <w:rsid w:val="00DC2BB7"/>
    <w:rsid w:val="00DC3AE5"/>
    <w:rsid w:val="00DC405A"/>
    <w:rsid w:val="00DC44B0"/>
    <w:rsid w:val="00DC5667"/>
    <w:rsid w:val="00DD0562"/>
    <w:rsid w:val="00DD05F9"/>
    <w:rsid w:val="00DD0F19"/>
    <w:rsid w:val="00DD1842"/>
    <w:rsid w:val="00DD24C9"/>
    <w:rsid w:val="00DD2E16"/>
    <w:rsid w:val="00DD36FB"/>
    <w:rsid w:val="00DD3FA0"/>
    <w:rsid w:val="00DD4A17"/>
    <w:rsid w:val="00DD4E7E"/>
    <w:rsid w:val="00DD501F"/>
    <w:rsid w:val="00DD51E0"/>
    <w:rsid w:val="00DD5427"/>
    <w:rsid w:val="00DD5561"/>
    <w:rsid w:val="00DD68BD"/>
    <w:rsid w:val="00DD6DC0"/>
    <w:rsid w:val="00DE00DE"/>
    <w:rsid w:val="00DE202B"/>
    <w:rsid w:val="00DE2FE5"/>
    <w:rsid w:val="00DE3315"/>
    <w:rsid w:val="00DE37BD"/>
    <w:rsid w:val="00DE3AF9"/>
    <w:rsid w:val="00DE46AB"/>
    <w:rsid w:val="00DE5561"/>
    <w:rsid w:val="00DE6130"/>
    <w:rsid w:val="00DE6510"/>
    <w:rsid w:val="00DE71AE"/>
    <w:rsid w:val="00DE72C5"/>
    <w:rsid w:val="00DE7E4E"/>
    <w:rsid w:val="00DF015E"/>
    <w:rsid w:val="00DF0F49"/>
    <w:rsid w:val="00DF13E6"/>
    <w:rsid w:val="00DF17C6"/>
    <w:rsid w:val="00DF18CB"/>
    <w:rsid w:val="00DF1B33"/>
    <w:rsid w:val="00DF2188"/>
    <w:rsid w:val="00DF2DB1"/>
    <w:rsid w:val="00DF2ED9"/>
    <w:rsid w:val="00DF2F54"/>
    <w:rsid w:val="00DF2FBB"/>
    <w:rsid w:val="00DF36B8"/>
    <w:rsid w:val="00DF4053"/>
    <w:rsid w:val="00DF505E"/>
    <w:rsid w:val="00DF62E3"/>
    <w:rsid w:val="00DF657B"/>
    <w:rsid w:val="00DF68CE"/>
    <w:rsid w:val="00DF6EBB"/>
    <w:rsid w:val="00E00819"/>
    <w:rsid w:val="00E00948"/>
    <w:rsid w:val="00E0393E"/>
    <w:rsid w:val="00E03998"/>
    <w:rsid w:val="00E03C2A"/>
    <w:rsid w:val="00E04290"/>
    <w:rsid w:val="00E047E8"/>
    <w:rsid w:val="00E047F2"/>
    <w:rsid w:val="00E04B85"/>
    <w:rsid w:val="00E05D88"/>
    <w:rsid w:val="00E073CA"/>
    <w:rsid w:val="00E102EB"/>
    <w:rsid w:val="00E106AB"/>
    <w:rsid w:val="00E10844"/>
    <w:rsid w:val="00E10B78"/>
    <w:rsid w:val="00E10CC2"/>
    <w:rsid w:val="00E113FF"/>
    <w:rsid w:val="00E114F9"/>
    <w:rsid w:val="00E1280F"/>
    <w:rsid w:val="00E131A7"/>
    <w:rsid w:val="00E139C3"/>
    <w:rsid w:val="00E13B71"/>
    <w:rsid w:val="00E1427E"/>
    <w:rsid w:val="00E1561F"/>
    <w:rsid w:val="00E15BE8"/>
    <w:rsid w:val="00E16073"/>
    <w:rsid w:val="00E16133"/>
    <w:rsid w:val="00E162CE"/>
    <w:rsid w:val="00E172E6"/>
    <w:rsid w:val="00E17823"/>
    <w:rsid w:val="00E17C28"/>
    <w:rsid w:val="00E22D22"/>
    <w:rsid w:val="00E238D6"/>
    <w:rsid w:val="00E2408B"/>
    <w:rsid w:val="00E24D9E"/>
    <w:rsid w:val="00E256DE"/>
    <w:rsid w:val="00E25BD4"/>
    <w:rsid w:val="00E30639"/>
    <w:rsid w:val="00E32D28"/>
    <w:rsid w:val="00E32EBC"/>
    <w:rsid w:val="00E32EDD"/>
    <w:rsid w:val="00E3325D"/>
    <w:rsid w:val="00E33F0F"/>
    <w:rsid w:val="00E33F8D"/>
    <w:rsid w:val="00E34257"/>
    <w:rsid w:val="00E35619"/>
    <w:rsid w:val="00E35A3D"/>
    <w:rsid w:val="00E35CEC"/>
    <w:rsid w:val="00E3775B"/>
    <w:rsid w:val="00E377D2"/>
    <w:rsid w:val="00E42A46"/>
    <w:rsid w:val="00E42B3C"/>
    <w:rsid w:val="00E4322B"/>
    <w:rsid w:val="00E4362D"/>
    <w:rsid w:val="00E4378F"/>
    <w:rsid w:val="00E43ACE"/>
    <w:rsid w:val="00E43F80"/>
    <w:rsid w:val="00E43F83"/>
    <w:rsid w:val="00E44714"/>
    <w:rsid w:val="00E44D19"/>
    <w:rsid w:val="00E44E6C"/>
    <w:rsid w:val="00E45567"/>
    <w:rsid w:val="00E4596E"/>
    <w:rsid w:val="00E46EFB"/>
    <w:rsid w:val="00E476EB"/>
    <w:rsid w:val="00E502E8"/>
    <w:rsid w:val="00E51126"/>
    <w:rsid w:val="00E511F6"/>
    <w:rsid w:val="00E514D4"/>
    <w:rsid w:val="00E52030"/>
    <w:rsid w:val="00E53374"/>
    <w:rsid w:val="00E53692"/>
    <w:rsid w:val="00E545B7"/>
    <w:rsid w:val="00E55081"/>
    <w:rsid w:val="00E561D8"/>
    <w:rsid w:val="00E578CF"/>
    <w:rsid w:val="00E6003F"/>
    <w:rsid w:val="00E6007E"/>
    <w:rsid w:val="00E60965"/>
    <w:rsid w:val="00E614D3"/>
    <w:rsid w:val="00E61AD6"/>
    <w:rsid w:val="00E6246D"/>
    <w:rsid w:val="00E62945"/>
    <w:rsid w:val="00E62B2C"/>
    <w:rsid w:val="00E63044"/>
    <w:rsid w:val="00E63C14"/>
    <w:rsid w:val="00E64597"/>
    <w:rsid w:val="00E6465C"/>
    <w:rsid w:val="00E649A2"/>
    <w:rsid w:val="00E6778A"/>
    <w:rsid w:val="00E679BC"/>
    <w:rsid w:val="00E67A75"/>
    <w:rsid w:val="00E70325"/>
    <w:rsid w:val="00E706C3"/>
    <w:rsid w:val="00E7169E"/>
    <w:rsid w:val="00E71F64"/>
    <w:rsid w:val="00E7216E"/>
    <w:rsid w:val="00E743BC"/>
    <w:rsid w:val="00E75D95"/>
    <w:rsid w:val="00E75F29"/>
    <w:rsid w:val="00E772A8"/>
    <w:rsid w:val="00E7796A"/>
    <w:rsid w:val="00E80EE1"/>
    <w:rsid w:val="00E81B39"/>
    <w:rsid w:val="00E8421E"/>
    <w:rsid w:val="00E85236"/>
    <w:rsid w:val="00E86768"/>
    <w:rsid w:val="00E872B5"/>
    <w:rsid w:val="00E9035E"/>
    <w:rsid w:val="00E90634"/>
    <w:rsid w:val="00E90CF0"/>
    <w:rsid w:val="00E91C4B"/>
    <w:rsid w:val="00E93187"/>
    <w:rsid w:val="00E93382"/>
    <w:rsid w:val="00E9412C"/>
    <w:rsid w:val="00E947D0"/>
    <w:rsid w:val="00E94B05"/>
    <w:rsid w:val="00E94C94"/>
    <w:rsid w:val="00E95A12"/>
    <w:rsid w:val="00E96127"/>
    <w:rsid w:val="00E97582"/>
    <w:rsid w:val="00E978D1"/>
    <w:rsid w:val="00EA01F8"/>
    <w:rsid w:val="00EA0848"/>
    <w:rsid w:val="00EA17BD"/>
    <w:rsid w:val="00EA3155"/>
    <w:rsid w:val="00EA31D1"/>
    <w:rsid w:val="00EA4D30"/>
    <w:rsid w:val="00EA53D0"/>
    <w:rsid w:val="00EA54AF"/>
    <w:rsid w:val="00EA57EE"/>
    <w:rsid w:val="00EA69E7"/>
    <w:rsid w:val="00EA7215"/>
    <w:rsid w:val="00EA7EB8"/>
    <w:rsid w:val="00EB0803"/>
    <w:rsid w:val="00EB0F36"/>
    <w:rsid w:val="00EB12D2"/>
    <w:rsid w:val="00EB2617"/>
    <w:rsid w:val="00EB26B5"/>
    <w:rsid w:val="00EB2A7B"/>
    <w:rsid w:val="00EB3D2D"/>
    <w:rsid w:val="00EB42DB"/>
    <w:rsid w:val="00EB4329"/>
    <w:rsid w:val="00EB5487"/>
    <w:rsid w:val="00EB5EA6"/>
    <w:rsid w:val="00EB63C4"/>
    <w:rsid w:val="00EB6B13"/>
    <w:rsid w:val="00EC0498"/>
    <w:rsid w:val="00EC0D0D"/>
    <w:rsid w:val="00EC1673"/>
    <w:rsid w:val="00EC2818"/>
    <w:rsid w:val="00EC3830"/>
    <w:rsid w:val="00EC4B78"/>
    <w:rsid w:val="00EC4CEE"/>
    <w:rsid w:val="00EC53CC"/>
    <w:rsid w:val="00EC6B37"/>
    <w:rsid w:val="00EC7090"/>
    <w:rsid w:val="00EC71FC"/>
    <w:rsid w:val="00ED05E4"/>
    <w:rsid w:val="00ED0896"/>
    <w:rsid w:val="00ED23CB"/>
    <w:rsid w:val="00ED4552"/>
    <w:rsid w:val="00ED4A34"/>
    <w:rsid w:val="00ED4E89"/>
    <w:rsid w:val="00ED4F2D"/>
    <w:rsid w:val="00ED5975"/>
    <w:rsid w:val="00ED626A"/>
    <w:rsid w:val="00ED7136"/>
    <w:rsid w:val="00EE0ECB"/>
    <w:rsid w:val="00EE19B0"/>
    <w:rsid w:val="00EE50E4"/>
    <w:rsid w:val="00EE68E1"/>
    <w:rsid w:val="00EE7793"/>
    <w:rsid w:val="00EE7B52"/>
    <w:rsid w:val="00EF0AD5"/>
    <w:rsid w:val="00EF0C95"/>
    <w:rsid w:val="00EF450C"/>
    <w:rsid w:val="00EF4725"/>
    <w:rsid w:val="00EF4D66"/>
    <w:rsid w:val="00EF5231"/>
    <w:rsid w:val="00EF6188"/>
    <w:rsid w:val="00EF642D"/>
    <w:rsid w:val="00EF68E0"/>
    <w:rsid w:val="00EF6939"/>
    <w:rsid w:val="00EF695F"/>
    <w:rsid w:val="00EF7FCD"/>
    <w:rsid w:val="00F00709"/>
    <w:rsid w:val="00F0116D"/>
    <w:rsid w:val="00F018C8"/>
    <w:rsid w:val="00F01FC1"/>
    <w:rsid w:val="00F02A7F"/>
    <w:rsid w:val="00F02F2D"/>
    <w:rsid w:val="00F05050"/>
    <w:rsid w:val="00F06246"/>
    <w:rsid w:val="00F0721F"/>
    <w:rsid w:val="00F10172"/>
    <w:rsid w:val="00F10682"/>
    <w:rsid w:val="00F108C3"/>
    <w:rsid w:val="00F10AE1"/>
    <w:rsid w:val="00F10DFE"/>
    <w:rsid w:val="00F10E90"/>
    <w:rsid w:val="00F11B69"/>
    <w:rsid w:val="00F122B0"/>
    <w:rsid w:val="00F12A8B"/>
    <w:rsid w:val="00F1340A"/>
    <w:rsid w:val="00F1354C"/>
    <w:rsid w:val="00F13FBB"/>
    <w:rsid w:val="00F14173"/>
    <w:rsid w:val="00F14FB0"/>
    <w:rsid w:val="00F15618"/>
    <w:rsid w:val="00F15A32"/>
    <w:rsid w:val="00F1766C"/>
    <w:rsid w:val="00F178CF"/>
    <w:rsid w:val="00F17D11"/>
    <w:rsid w:val="00F21466"/>
    <w:rsid w:val="00F21D19"/>
    <w:rsid w:val="00F21DF4"/>
    <w:rsid w:val="00F2299E"/>
    <w:rsid w:val="00F23083"/>
    <w:rsid w:val="00F238B5"/>
    <w:rsid w:val="00F24C03"/>
    <w:rsid w:val="00F2521F"/>
    <w:rsid w:val="00F255B0"/>
    <w:rsid w:val="00F26393"/>
    <w:rsid w:val="00F26FBD"/>
    <w:rsid w:val="00F27CFF"/>
    <w:rsid w:val="00F305D1"/>
    <w:rsid w:val="00F306D7"/>
    <w:rsid w:val="00F30D74"/>
    <w:rsid w:val="00F3128A"/>
    <w:rsid w:val="00F31513"/>
    <w:rsid w:val="00F315BD"/>
    <w:rsid w:val="00F3194B"/>
    <w:rsid w:val="00F323F2"/>
    <w:rsid w:val="00F32D1B"/>
    <w:rsid w:val="00F33B4C"/>
    <w:rsid w:val="00F3407E"/>
    <w:rsid w:val="00F34151"/>
    <w:rsid w:val="00F3416F"/>
    <w:rsid w:val="00F34251"/>
    <w:rsid w:val="00F343D5"/>
    <w:rsid w:val="00F345A5"/>
    <w:rsid w:val="00F34D6B"/>
    <w:rsid w:val="00F34FF9"/>
    <w:rsid w:val="00F35629"/>
    <w:rsid w:val="00F3725F"/>
    <w:rsid w:val="00F409CD"/>
    <w:rsid w:val="00F41718"/>
    <w:rsid w:val="00F4172F"/>
    <w:rsid w:val="00F41798"/>
    <w:rsid w:val="00F429FA"/>
    <w:rsid w:val="00F43150"/>
    <w:rsid w:val="00F44B87"/>
    <w:rsid w:val="00F45554"/>
    <w:rsid w:val="00F45894"/>
    <w:rsid w:val="00F45A0C"/>
    <w:rsid w:val="00F46776"/>
    <w:rsid w:val="00F46A7C"/>
    <w:rsid w:val="00F4753C"/>
    <w:rsid w:val="00F47661"/>
    <w:rsid w:val="00F476D2"/>
    <w:rsid w:val="00F50961"/>
    <w:rsid w:val="00F513C1"/>
    <w:rsid w:val="00F51450"/>
    <w:rsid w:val="00F51CAE"/>
    <w:rsid w:val="00F523F9"/>
    <w:rsid w:val="00F541C9"/>
    <w:rsid w:val="00F541DE"/>
    <w:rsid w:val="00F54268"/>
    <w:rsid w:val="00F54606"/>
    <w:rsid w:val="00F54EB1"/>
    <w:rsid w:val="00F54F3F"/>
    <w:rsid w:val="00F571A1"/>
    <w:rsid w:val="00F61548"/>
    <w:rsid w:val="00F61BAA"/>
    <w:rsid w:val="00F622AA"/>
    <w:rsid w:val="00F626BE"/>
    <w:rsid w:val="00F62891"/>
    <w:rsid w:val="00F62975"/>
    <w:rsid w:val="00F63060"/>
    <w:rsid w:val="00F63987"/>
    <w:rsid w:val="00F65C1B"/>
    <w:rsid w:val="00F662EE"/>
    <w:rsid w:val="00F67183"/>
    <w:rsid w:val="00F67E4E"/>
    <w:rsid w:val="00F712B7"/>
    <w:rsid w:val="00F71691"/>
    <w:rsid w:val="00F719D6"/>
    <w:rsid w:val="00F7210D"/>
    <w:rsid w:val="00F738A7"/>
    <w:rsid w:val="00F74C48"/>
    <w:rsid w:val="00F7506F"/>
    <w:rsid w:val="00F75A10"/>
    <w:rsid w:val="00F75BE5"/>
    <w:rsid w:val="00F76550"/>
    <w:rsid w:val="00F76F86"/>
    <w:rsid w:val="00F77751"/>
    <w:rsid w:val="00F77AE0"/>
    <w:rsid w:val="00F77C13"/>
    <w:rsid w:val="00F804FB"/>
    <w:rsid w:val="00F816C7"/>
    <w:rsid w:val="00F820E7"/>
    <w:rsid w:val="00F82757"/>
    <w:rsid w:val="00F834A4"/>
    <w:rsid w:val="00F83698"/>
    <w:rsid w:val="00F85178"/>
    <w:rsid w:val="00F85DFD"/>
    <w:rsid w:val="00F85F34"/>
    <w:rsid w:val="00F8614F"/>
    <w:rsid w:val="00F86B99"/>
    <w:rsid w:val="00F86F50"/>
    <w:rsid w:val="00F86FB1"/>
    <w:rsid w:val="00F90319"/>
    <w:rsid w:val="00F90DAD"/>
    <w:rsid w:val="00F9121B"/>
    <w:rsid w:val="00F91546"/>
    <w:rsid w:val="00F92DB5"/>
    <w:rsid w:val="00F92F34"/>
    <w:rsid w:val="00F92FBB"/>
    <w:rsid w:val="00F93049"/>
    <w:rsid w:val="00F93B25"/>
    <w:rsid w:val="00F951FD"/>
    <w:rsid w:val="00F95455"/>
    <w:rsid w:val="00F95DF6"/>
    <w:rsid w:val="00F95EAD"/>
    <w:rsid w:val="00F97047"/>
    <w:rsid w:val="00F97059"/>
    <w:rsid w:val="00F97357"/>
    <w:rsid w:val="00F976E8"/>
    <w:rsid w:val="00F97D79"/>
    <w:rsid w:val="00FA07FA"/>
    <w:rsid w:val="00FA24BC"/>
    <w:rsid w:val="00FA28DC"/>
    <w:rsid w:val="00FA2A7C"/>
    <w:rsid w:val="00FA393C"/>
    <w:rsid w:val="00FA4BA6"/>
    <w:rsid w:val="00FA4FA3"/>
    <w:rsid w:val="00FA4FEC"/>
    <w:rsid w:val="00FA623B"/>
    <w:rsid w:val="00FA6A92"/>
    <w:rsid w:val="00FA7170"/>
    <w:rsid w:val="00FA7419"/>
    <w:rsid w:val="00FA76F6"/>
    <w:rsid w:val="00FB0BD6"/>
    <w:rsid w:val="00FB1285"/>
    <w:rsid w:val="00FB2736"/>
    <w:rsid w:val="00FB2E61"/>
    <w:rsid w:val="00FB3290"/>
    <w:rsid w:val="00FB5178"/>
    <w:rsid w:val="00FB558C"/>
    <w:rsid w:val="00FB62F8"/>
    <w:rsid w:val="00FB6325"/>
    <w:rsid w:val="00FB64A5"/>
    <w:rsid w:val="00FB77B6"/>
    <w:rsid w:val="00FB7FCA"/>
    <w:rsid w:val="00FC06A8"/>
    <w:rsid w:val="00FC178B"/>
    <w:rsid w:val="00FC1AF7"/>
    <w:rsid w:val="00FC1C82"/>
    <w:rsid w:val="00FC3746"/>
    <w:rsid w:val="00FC37DE"/>
    <w:rsid w:val="00FC484A"/>
    <w:rsid w:val="00FC6416"/>
    <w:rsid w:val="00FC6E6F"/>
    <w:rsid w:val="00FC7DEA"/>
    <w:rsid w:val="00FD162F"/>
    <w:rsid w:val="00FD28BF"/>
    <w:rsid w:val="00FD2930"/>
    <w:rsid w:val="00FD2DBA"/>
    <w:rsid w:val="00FD4C9C"/>
    <w:rsid w:val="00FD4CEE"/>
    <w:rsid w:val="00FD4D61"/>
    <w:rsid w:val="00FD4ECB"/>
    <w:rsid w:val="00FD5094"/>
    <w:rsid w:val="00FD50F9"/>
    <w:rsid w:val="00FD6977"/>
    <w:rsid w:val="00FD6E26"/>
    <w:rsid w:val="00FE0C38"/>
    <w:rsid w:val="00FE12DF"/>
    <w:rsid w:val="00FE2258"/>
    <w:rsid w:val="00FE24BD"/>
    <w:rsid w:val="00FE3DDC"/>
    <w:rsid w:val="00FE4083"/>
    <w:rsid w:val="00FE44D9"/>
    <w:rsid w:val="00FE4F77"/>
    <w:rsid w:val="00FE592E"/>
    <w:rsid w:val="00FE6C40"/>
    <w:rsid w:val="00FF00EA"/>
    <w:rsid w:val="00FF0907"/>
    <w:rsid w:val="00FF0D85"/>
    <w:rsid w:val="00FF19DC"/>
    <w:rsid w:val="00FF2C68"/>
    <w:rsid w:val="00FF33CA"/>
    <w:rsid w:val="00FF3640"/>
    <w:rsid w:val="00FF409E"/>
    <w:rsid w:val="00FF4A6E"/>
    <w:rsid w:val="00FF507C"/>
    <w:rsid w:val="00FF513A"/>
    <w:rsid w:val="00FF5252"/>
    <w:rsid w:val="00FF5687"/>
    <w:rsid w:val="00FF6DE2"/>
    <w:rsid w:val="00FF6E48"/>
    <w:rsid w:val="00FF6F28"/>
    <w:rsid w:val="00FF70C5"/>
    <w:rsid w:val="00FF78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red,#d86916"/>
    </o:shapedefaults>
    <o:shapelayout v:ext="edit">
      <o:idmap v:ext="edit" data="1"/>
    </o:shapelayout>
  </w:shapeDefaults>
  <w:doNotEmbedSmartTags/>
  <w:decimalSymbol w:val="."/>
  <w:listSeparator w:val=","/>
  <w14:docId w14:val="0F752A76"/>
  <w15:docId w15:val="{1EF8F6CB-1375-4E5E-90D7-56772518B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맑은 고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32C52"/>
    <w:pPr>
      <w:widowControl w:val="0"/>
      <w:suppressAutoHyphens/>
      <w:overflowPunct w:val="0"/>
      <w:autoSpaceDE w:val="0"/>
      <w:spacing w:line="240" w:lineRule="atLeast"/>
      <w:textAlignment w:val="baseline"/>
    </w:pPr>
    <w:rPr>
      <w:rFonts w:eastAsia="바탕"/>
      <w:lang w:eastAsia="ar-SA"/>
    </w:rPr>
  </w:style>
  <w:style w:type="paragraph" w:styleId="1">
    <w:name w:val="heading 1"/>
    <w:basedOn w:val="a"/>
    <w:next w:val="a"/>
    <w:link w:val="1Char"/>
    <w:qFormat/>
    <w:rsid w:val="006525AD"/>
    <w:pPr>
      <w:keepNext/>
      <w:numPr>
        <w:numId w:val="1"/>
      </w:numPr>
      <w:spacing w:before="120" w:after="60"/>
      <w:outlineLvl w:val="0"/>
    </w:pPr>
    <w:rPr>
      <w:rFonts w:ascii="Arial" w:eastAsia="맑은 고딕" w:hAnsi="Arial"/>
      <w:b/>
      <w:sz w:val="28"/>
    </w:rPr>
  </w:style>
  <w:style w:type="paragraph" w:styleId="2">
    <w:name w:val="heading 2"/>
    <w:basedOn w:val="1"/>
    <w:next w:val="a"/>
    <w:link w:val="2Char"/>
    <w:qFormat/>
    <w:rsid w:val="00B01769"/>
    <w:pPr>
      <w:numPr>
        <w:ilvl w:val="1"/>
      </w:numPr>
      <w:ind w:left="720"/>
      <w:outlineLvl w:val="1"/>
    </w:pPr>
    <w:rPr>
      <w:rFonts w:eastAsiaTheme="minorEastAsia"/>
      <w:sz w:val="24"/>
    </w:rPr>
  </w:style>
  <w:style w:type="paragraph" w:styleId="3">
    <w:name w:val="heading 3"/>
    <w:basedOn w:val="1"/>
    <w:next w:val="a"/>
    <w:qFormat/>
    <w:rsid w:val="0033747F"/>
    <w:pPr>
      <w:numPr>
        <w:ilvl w:val="2"/>
      </w:numPr>
      <w:outlineLvl w:val="2"/>
    </w:pPr>
    <w:rPr>
      <w:b w:val="0"/>
      <w:i/>
      <w:sz w:val="24"/>
    </w:rPr>
  </w:style>
  <w:style w:type="paragraph" w:styleId="4">
    <w:name w:val="heading 4"/>
    <w:basedOn w:val="3"/>
    <w:next w:val="a"/>
    <w:qFormat/>
    <w:rsid w:val="002A171C"/>
    <w:pPr>
      <w:numPr>
        <w:ilvl w:val="3"/>
      </w:numPr>
      <w:outlineLvl w:val="3"/>
    </w:pPr>
    <w:rPr>
      <w:sz w:val="22"/>
    </w:rPr>
  </w:style>
  <w:style w:type="paragraph" w:styleId="5">
    <w:name w:val="heading 5"/>
    <w:basedOn w:val="a"/>
    <w:next w:val="a"/>
    <w:qFormat/>
    <w:rsid w:val="002A171C"/>
    <w:pPr>
      <w:numPr>
        <w:ilvl w:val="4"/>
        <w:numId w:val="1"/>
      </w:numPr>
      <w:spacing w:before="240" w:after="60"/>
      <w:outlineLvl w:val="4"/>
    </w:pPr>
    <w:rPr>
      <w:rFonts w:eastAsia="맑은 고딕"/>
      <w:sz w:val="22"/>
    </w:rPr>
  </w:style>
  <w:style w:type="paragraph" w:styleId="6">
    <w:name w:val="heading 6"/>
    <w:basedOn w:val="a"/>
    <w:next w:val="a"/>
    <w:qFormat/>
    <w:rsid w:val="003544BE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7">
    <w:name w:val="heading 7"/>
    <w:basedOn w:val="a"/>
    <w:next w:val="a"/>
    <w:qFormat/>
    <w:rsid w:val="003544BE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"/>
    <w:next w:val="a"/>
    <w:qFormat/>
    <w:rsid w:val="003544BE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9">
    <w:name w:val="heading 9"/>
    <w:basedOn w:val="a"/>
    <w:next w:val="a"/>
    <w:qFormat/>
    <w:rsid w:val="003544BE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2z0">
    <w:name w:val="WW8Num2z0"/>
    <w:rsid w:val="003544BE"/>
    <w:rPr>
      <w:rFonts w:ascii="Symbol" w:hAnsi="Symbol"/>
    </w:rPr>
  </w:style>
  <w:style w:type="character" w:customStyle="1" w:styleId="WW8Num3z0">
    <w:name w:val="WW8Num3z0"/>
    <w:rsid w:val="003544BE"/>
    <w:rPr>
      <w:rFonts w:ascii="Symbol" w:hAnsi="Symbol"/>
    </w:rPr>
  </w:style>
  <w:style w:type="character" w:customStyle="1" w:styleId="Absatz-Standardschriftart">
    <w:name w:val="Absatz-Standardschriftart"/>
    <w:rsid w:val="003544BE"/>
  </w:style>
  <w:style w:type="character" w:customStyle="1" w:styleId="WW-Absatz-Standardschriftart">
    <w:name w:val="WW-Absatz-Standardschriftart"/>
    <w:rsid w:val="003544BE"/>
  </w:style>
  <w:style w:type="character" w:customStyle="1" w:styleId="WW-Absatz-Standardschriftart1">
    <w:name w:val="WW-Absatz-Standardschriftart1"/>
    <w:rsid w:val="003544BE"/>
  </w:style>
  <w:style w:type="character" w:customStyle="1" w:styleId="WW-Absatz-Standardschriftart11">
    <w:name w:val="WW-Absatz-Standardschriftart11"/>
    <w:rsid w:val="003544BE"/>
  </w:style>
  <w:style w:type="character" w:customStyle="1" w:styleId="WW-Absatz-Standardschriftart111">
    <w:name w:val="WW-Absatz-Standardschriftart111"/>
    <w:rsid w:val="003544BE"/>
  </w:style>
  <w:style w:type="character" w:customStyle="1" w:styleId="WW8Num6z0">
    <w:name w:val="WW8Num6z0"/>
    <w:rsid w:val="003544BE"/>
    <w:rPr>
      <w:rFonts w:ascii="Symbol" w:hAnsi="Symbol"/>
    </w:rPr>
  </w:style>
  <w:style w:type="character" w:customStyle="1" w:styleId="WW8Num15z0">
    <w:name w:val="WW8Num15z0"/>
    <w:rsid w:val="003544BE"/>
    <w:rPr>
      <w:rFonts w:ascii="Symbol" w:hAnsi="Symbol"/>
    </w:rPr>
  </w:style>
  <w:style w:type="character" w:customStyle="1" w:styleId="WW8Num15z1">
    <w:name w:val="WW8Num15z1"/>
    <w:rsid w:val="003544BE"/>
    <w:rPr>
      <w:rFonts w:ascii="Wingdings" w:hAnsi="Wingdings"/>
    </w:rPr>
  </w:style>
  <w:style w:type="character" w:customStyle="1" w:styleId="WW8Num24z0">
    <w:name w:val="WW8Num24z0"/>
    <w:rsid w:val="003544BE"/>
    <w:rPr>
      <w:rFonts w:ascii="Symbol" w:hAnsi="Symbol"/>
    </w:rPr>
  </w:style>
  <w:style w:type="character" w:customStyle="1" w:styleId="WW8Num24z1">
    <w:name w:val="WW8Num24z1"/>
    <w:rsid w:val="003544BE"/>
    <w:rPr>
      <w:rFonts w:ascii="Wingdings" w:hAnsi="Wingdings"/>
    </w:rPr>
  </w:style>
  <w:style w:type="character" w:customStyle="1" w:styleId="DefaultParagraphFont2">
    <w:name w:val="Default Paragraph Font2"/>
    <w:rsid w:val="003544BE"/>
  </w:style>
  <w:style w:type="character" w:customStyle="1" w:styleId="CharChar5">
    <w:name w:val="Char Char5"/>
    <w:rsid w:val="003544BE"/>
    <w:rPr>
      <w:rFonts w:ascii="Arial" w:eastAsia="바탕" w:hAnsi="Arial"/>
      <w:b/>
      <w:sz w:val="28"/>
      <w:lang w:val="en-US" w:eastAsia="ar-SA" w:bidi="ar-SA"/>
    </w:rPr>
  </w:style>
  <w:style w:type="character" w:customStyle="1" w:styleId="CharChar4">
    <w:name w:val="Char Char4"/>
    <w:rsid w:val="003544BE"/>
    <w:rPr>
      <w:rFonts w:ascii="Arial" w:eastAsia="바탕" w:hAnsi="Arial"/>
      <w:b/>
      <w:sz w:val="24"/>
      <w:lang w:val="en-US" w:eastAsia="ar-SA" w:bidi="ar-SA"/>
    </w:rPr>
  </w:style>
  <w:style w:type="character" w:styleId="a3">
    <w:name w:val="page number"/>
    <w:basedOn w:val="DefaultParagraphFont2"/>
    <w:rsid w:val="003544BE"/>
  </w:style>
  <w:style w:type="character" w:customStyle="1" w:styleId="CharChar3">
    <w:name w:val="Char Char3"/>
    <w:rsid w:val="003544BE"/>
    <w:rPr>
      <w:rFonts w:eastAsia="굴림"/>
      <w:sz w:val="24"/>
      <w:lang w:val="en-US" w:eastAsia="ar-SA" w:bidi="ar-SA"/>
    </w:rPr>
  </w:style>
  <w:style w:type="character" w:styleId="a4">
    <w:name w:val="Hyperlink"/>
    <w:uiPriority w:val="99"/>
    <w:rsid w:val="003544BE"/>
    <w:rPr>
      <w:color w:val="0000FF"/>
      <w:u w:val="single"/>
    </w:rPr>
  </w:style>
  <w:style w:type="character" w:styleId="a5">
    <w:name w:val="FollowedHyperlink"/>
    <w:rsid w:val="003544BE"/>
    <w:rPr>
      <w:color w:val="800080"/>
      <w:u w:val="single"/>
    </w:rPr>
  </w:style>
  <w:style w:type="character" w:customStyle="1" w:styleId="a6">
    <w:name w:val="각주 기호"/>
    <w:rsid w:val="003544BE"/>
    <w:rPr>
      <w:vertAlign w:val="superscript"/>
    </w:rPr>
  </w:style>
  <w:style w:type="character" w:customStyle="1" w:styleId="WW8Num5z0">
    <w:name w:val="WW8Num5z0"/>
    <w:rsid w:val="003544BE"/>
    <w:rPr>
      <w:rFonts w:ascii="Symbol" w:hAnsi="Symbol"/>
    </w:rPr>
  </w:style>
  <w:style w:type="character" w:customStyle="1" w:styleId="WW-Absatz-Standardschriftart1111">
    <w:name w:val="WW-Absatz-Standardschriftart1111"/>
    <w:rsid w:val="003544BE"/>
  </w:style>
  <w:style w:type="character" w:customStyle="1" w:styleId="WW8Num4z0">
    <w:name w:val="WW8Num4z0"/>
    <w:rsid w:val="003544BE"/>
    <w:rPr>
      <w:rFonts w:ascii="Symbol" w:hAnsi="Symbol"/>
    </w:rPr>
  </w:style>
  <w:style w:type="character" w:customStyle="1" w:styleId="WW8Num4z1">
    <w:name w:val="WW8Num4z1"/>
    <w:rsid w:val="003544BE"/>
    <w:rPr>
      <w:rFonts w:ascii="Wingdings" w:hAnsi="Wingdings"/>
    </w:rPr>
  </w:style>
  <w:style w:type="character" w:customStyle="1" w:styleId="WW8Num7z0">
    <w:name w:val="WW8Num7z0"/>
    <w:rsid w:val="003544BE"/>
    <w:rPr>
      <w:rFonts w:ascii="Symbol" w:hAnsi="Symbol"/>
    </w:rPr>
  </w:style>
  <w:style w:type="character" w:customStyle="1" w:styleId="WW8Num7z1">
    <w:name w:val="WW8Num7z1"/>
    <w:rsid w:val="003544BE"/>
    <w:rPr>
      <w:rFonts w:ascii="Wingdings" w:hAnsi="Wingdings"/>
    </w:rPr>
  </w:style>
  <w:style w:type="character" w:customStyle="1" w:styleId="DefaultParagraphFont1">
    <w:name w:val="Default Paragraph Font1"/>
    <w:rsid w:val="003544BE"/>
  </w:style>
  <w:style w:type="character" w:customStyle="1" w:styleId="CharChar2">
    <w:name w:val="Char Char2"/>
    <w:rsid w:val="003544BE"/>
    <w:rPr>
      <w:rFonts w:ascii="Arial" w:eastAsia="바탕" w:hAnsi="Arial"/>
      <w:b/>
      <w:sz w:val="28"/>
      <w:lang w:val="en-US" w:eastAsia="ar-SA" w:bidi="ar-SA"/>
    </w:rPr>
  </w:style>
  <w:style w:type="character" w:customStyle="1" w:styleId="CharChar1">
    <w:name w:val="Char Char1"/>
    <w:rsid w:val="003544BE"/>
    <w:rPr>
      <w:rFonts w:ascii="Arial" w:eastAsia="바탕" w:hAnsi="Arial"/>
      <w:b/>
      <w:sz w:val="24"/>
      <w:lang w:val="en-US" w:eastAsia="ar-SA" w:bidi="ar-SA"/>
    </w:rPr>
  </w:style>
  <w:style w:type="character" w:customStyle="1" w:styleId="CharChar">
    <w:name w:val="Char Char"/>
    <w:rsid w:val="003544BE"/>
    <w:rPr>
      <w:rFonts w:eastAsia="굴림"/>
      <w:sz w:val="24"/>
      <w:lang w:val="en-US" w:eastAsia="ar-SA" w:bidi="ar-SA"/>
    </w:rPr>
  </w:style>
  <w:style w:type="character" w:customStyle="1" w:styleId="WW-">
    <w:name w:val="WW-각주 기호"/>
    <w:rsid w:val="003544BE"/>
    <w:rPr>
      <w:vertAlign w:val="superscript"/>
    </w:rPr>
  </w:style>
  <w:style w:type="character" w:customStyle="1" w:styleId="RTFNum21">
    <w:name w:val="RTF_Num 2 1"/>
    <w:rsid w:val="003544BE"/>
  </w:style>
  <w:style w:type="character" w:customStyle="1" w:styleId="RTFNum31">
    <w:name w:val="RTF_Num 3 1"/>
    <w:rsid w:val="003544BE"/>
  </w:style>
  <w:style w:type="character" w:customStyle="1" w:styleId="RTFNum41">
    <w:name w:val="RTF_Num 4 1"/>
    <w:rsid w:val="003544BE"/>
  </w:style>
  <w:style w:type="character" w:customStyle="1" w:styleId="a7">
    <w:name w:val="번호 매기기 기호"/>
    <w:rsid w:val="003544BE"/>
  </w:style>
  <w:style w:type="character" w:customStyle="1" w:styleId="11">
    <w:name w:val="글머리 기호1"/>
    <w:rsid w:val="003544BE"/>
    <w:rPr>
      <w:rFonts w:ascii="OpenSymbol" w:eastAsia="OpenSymbol" w:hAnsi="OpenSymbol" w:cs="OpenSymbol"/>
    </w:rPr>
  </w:style>
  <w:style w:type="paragraph" w:customStyle="1" w:styleId="12">
    <w:name w:val="제목1"/>
    <w:basedOn w:val="a"/>
    <w:next w:val="a8"/>
    <w:rsid w:val="003544BE"/>
    <w:pPr>
      <w:keepNext/>
      <w:spacing w:before="240" w:after="120"/>
    </w:pPr>
    <w:rPr>
      <w:rFonts w:ascii="Arial" w:eastAsia="Arial Unicode MS" w:hAnsi="Arial" w:cs="Arial Unicode MS"/>
      <w:sz w:val="28"/>
      <w:szCs w:val="28"/>
    </w:rPr>
  </w:style>
  <w:style w:type="paragraph" w:styleId="a8">
    <w:name w:val="Body Text"/>
    <w:basedOn w:val="a"/>
    <w:link w:val="Char"/>
    <w:rsid w:val="00FE0C38"/>
    <w:pPr>
      <w:keepLines/>
      <w:spacing w:after="120"/>
      <w:ind w:left="720"/>
    </w:pPr>
    <w:rPr>
      <w:rFonts w:asciiTheme="minorEastAsia" w:eastAsiaTheme="minorEastAsia" w:hAnsiTheme="minorEastAsia"/>
      <w:sz w:val="22"/>
      <w:lang w:eastAsia="ko-KR"/>
    </w:rPr>
  </w:style>
  <w:style w:type="paragraph" w:styleId="a9">
    <w:name w:val="List"/>
    <w:basedOn w:val="a8"/>
    <w:rsid w:val="003544BE"/>
  </w:style>
  <w:style w:type="paragraph" w:styleId="aa">
    <w:name w:val="caption"/>
    <w:basedOn w:val="a"/>
    <w:autoRedefine/>
    <w:uiPriority w:val="35"/>
    <w:qFormat/>
    <w:rsid w:val="0097451C"/>
    <w:pPr>
      <w:keepNext/>
      <w:suppressLineNumbers/>
      <w:spacing w:before="120" w:after="120"/>
      <w:jc w:val="center"/>
    </w:pPr>
    <w:rPr>
      <w:rFonts w:ascii="맑은 고딕" w:eastAsia="맑은 고딕" w:hAnsi="맑은 고딕"/>
      <w:iCs/>
      <w:szCs w:val="24"/>
    </w:rPr>
  </w:style>
  <w:style w:type="paragraph" w:customStyle="1" w:styleId="ab">
    <w:name w:val="색인"/>
    <w:basedOn w:val="a"/>
    <w:rsid w:val="003544BE"/>
    <w:pPr>
      <w:suppressLineNumbers/>
    </w:pPr>
  </w:style>
  <w:style w:type="paragraph" w:customStyle="1" w:styleId="Paragraph2">
    <w:name w:val="Paragraph2"/>
    <w:basedOn w:val="a"/>
    <w:rsid w:val="003544BE"/>
    <w:pPr>
      <w:spacing w:before="80"/>
      <w:ind w:left="720"/>
      <w:jc w:val="both"/>
    </w:pPr>
    <w:rPr>
      <w:color w:val="000000"/>
      <w:lang w:val="en-AU"/>
    </w:rPr>
  </w:style>
  <w:style w:type="paragraph" w:styleId="ac">
    <w:name w:val="Title"/>
    <w:basedOn w:val="a"/>
    <w:next w:val="a"/>
    <w:qFormat/>
    <w:rsid w:val="003544BE"/>
    <w:pPr>
      <w:spacing w:line="240" w:lineRule="auto"/>
      <w:jc w:val="center"/>
    </w:pPr>
    <w:rPr>
      <w:rFonts w:ascii="Arial" w:hAnsi="Arial"/>
      <w:b/>
      <w:sz w:val="36"/>
    </w:rPr>
  </w:style>
  <w:style w:type="paragraph" w:styleId="ad">
    <w:name w:val="Subtitle"/>
    <w:basedOn w:val="a"/>
    <w:next w:val="a8"/>
    <w:qFormat/>
    <w:rsid w:val="003544BE"/>
    <w:pPr>
      <w:spacing w:after="60"/>
      <w:jc w:val="center"/>
    </w:pPr>
    <w:rPr>
      <w:rFonts w:ascii="Arial" w:hAnsi="Arial"/>
      <w:i/>
      <w:sz w:val="36"/>
      <w:lang w:val="en-AU"/>
    </w:rPr>
  </w:style>
  <w:style w:type="paragraph" w:customStyle="1" w:styleId="NormalIndent2">
    <w:name w:val="Normal Indent2"/>
    <w:basedOn w:val="a"/>
    <w:rsid w:val="003544BE"/>
    <w:pPr>
      <w:ind w:left="900" w:hanging="900"/>
    </w:pPr>
  </w:style>
  <w:style w:type="paragraph" w:styleId="13">
    <w:name w:val="toc 1"/>
    <w:basedOn w:val="a"/>
    <w:next w:val="a"/>
    <w:uiPriority w:val="39"/>
    <w:rsid w:val="004B26FC"/>
    <w:pPr>
      <w:tabs>
        <w:tab w:val="right" w:pos="9360"/>
      </w:tabs>
      <w:spacing w:before="240" w:after="60"/>
      <w:ind w:right="720"/>
    </w:pPr>
    <w:rPr>
      <w:rFonts w:eastAsiaTheme="minorEastAsia"/>
    </w:rPr>
  </w:style>
  <w:style w:type="paragraph" w:styleId="20">
    <w:name w:val="toc 2"/>
    <w:basedOn w:val="a"/>
    <w:next w:val="a"/>
    <w:uiPriority w:val="39"/>
    <w:rsid w:val="004B26FC"/>
    <w:pPr>
      <w:tabs>
        <w:tab w:val="right" w:pos="9360"/>
      </w:tabs>
      <w:ind w:left="432" w:right="720"/>
    </w:pPr>
    <w:rPr>
      <w:rFonts w:eastAsiaTheme="minorEastAsia"/>
    </w:rPr>
  </w:style>
  <w:style w:type="paragraph" w:styleId="30">
    <w:name w:val="toc 3"/>
    <w:basedOn w:val="a"/>
    <w:next w:val="a"/>
    <w:uiPriority w:val="39"/>
    <w:rsid w:val="004B26FC"/>
    <w:pPr>
      <w:tabs>
        <w:tab w:val="right" w:pos="9360"/>
      </w:tabs>
      <w:ind w:left="864"/>
    </w:pPr>
    <w:rPr>
      <w:rFonts w:eastAsiaTheme="minorEastAsia"/>
    </w:rPr>
  </w:style>
  <w:style w:type="paragraph" w:styleId="ae">
    <w:name w:val="header"/>
    <w:basedOn w:val="a"/>
    <w:rsid w:val="003544BE"/>
    <w:pPr>
      <w:tabs>
        <w:tab w:val="center" w:pos="4320"/>
        <w:tab w:val="right" w:pos="8640"/>
      </w:tabs>
    </w:pPr>
  </w:style>
  <w:style w:type="paragraph" w:styleId="af">
    <w:name w:val="footer"/>
    <w:basedOn w:val="a"/>
    <w:rsid w:val="003544BE"/>
    <w:pPr>
      <w:tabs>
        <w:tab w:val="center" w:pos="4320"/>
        <w:tab w:val="right" w:pos="8640"/>
      </w:tabs>
    </w:pPr>
  </w:style>
  <w:style w:type="paragraph" w:customStyle="1" w:styleId="SmallDot">
    <w:name w:val="Small Dot"/>
    <w:basedOn w:val="a8"/>
    <w:rsid w:val="003544BE"/>
    <w:pPr>
      <w:numPr>
        <w:numId w:val="2"/>
      </w:numPr>
      <w:ind w:left="357" w:hanging="357"/>
    </w:pPr>
  </w:style>
  <w:style w:type="paragraph" w:customStyle="1" w:styleId="SmallDotTab">
    <w:name w:val="Small Dot Tab"/>
    <w:basedOn w:val="a8"/>
    <w:rsid w:val="003544BE"/>
    <w:pPr>
      <w:numPr>
        <w:numId w:val="3"/>
      </w:numPr>
      <w:ind w:left="1162" w:hanging="425"/>
    </w:pPr>
  </w:style>
  <w:style w:type="paragraph" w:customStyle="1" w:styleId="Tabletext">
    <w:name w:val="Tabletext"/>
    <w:basedOn w:val="a"/>
    <w:rsid w:val="003544BE"/>
    <w:pPr>
      <w:keepLines/>
      <w:spacing w:after="120"/>
    </w:pPr>
  </w:style>
  <w:style w:type="paragraph" w:styleId="af0">
    <w:name w:val="footnote text"/>
    <w:basedOn w:val="a"/>
    <w:rsid w:val="003544BE"/>
    <w:pPr>
      <w:snapToGrid w:val="0"/>
    </w:pPr>
  </w:style>
  <w:style w:type="paragraph" w:customStyle="1" w:styleId="NormalWeb2">
    <w:name w:val="Normal (Web)2"/>
    <w:basedOn w:val="a"/>
    <w:rsid w:val="003544BE"/>
    <w:pPr>
      <w:widowControl/>
      <w:overflowPunct/>
      <w:autoSpaceDE/>
      <w:spacing w:before="100" w:after="100" w:line="240" w:lineRule="auto"/>
      <w:textAlignment w:val="auto"/>
    </w:pPr>
    <w:rPr>
      <w:rFonts w:ascii="바탕" w:hAnsi="바탕"/>
      <w:sz w:val="24"/>
      <w:szCs w:val="24"/>
    </w:rPr>
  </w:style>
  <w:style w:type="paragraph" w:customStyle="1" w:styleId="BalloonText2">
    <w:name w:val="Balloon Text2"/>
    <w:basedOn w:val="a"/>
    <w:rsid w:val="003544BE"/>
    <w:rPr>
      <w:rFonts w:ascii="Arial" w:eastAsia="돋움" w:hAnsi="Arial"/>
      <w:sz w:val="18"/>
      <w:szCs w:val="18"/>
    </w:rPr>
  </w:style>
  <w:style w:type="paragraph" w:customStyle="1" w:styleId="Caption2">
    <w:name w:val="Caption2"/>
    <w:basedOn w:val="a"/>
    <w:next w:val="a"/>
    <w:rsid w:val="003544BE"/>
    <w:rPr>
      <w:b/>
      <w:bCs/>
    </w:rPr>
  </w:style>
  <w:style w:type="paragraph" w:customStyle="1" w:styleId="MS">
    <w:name w:val="MS바탕글"/>
    <w:basedOn w:val="a"/>
    <w:rsid w:val="003544BE"/>
    <w:pPr>
      <w:widowControl/>
      <w:overflowPunct/>
      <w:autoSpaceDE/>
      <w:snapToGrid w:val="0"/>
      <w:jc w:val="both"/>
      <w:textAlignment w:val="auto"/>
    </w:pPr>
    <w:rPr>
      <w:rFonts w:ascii="굴림" w:eastAsia="굴림" w:hAnsi="굴림" w:cs="굴림"/>
      <w:color w:val="000000"/>
      <w:sz w:val="18"/>
      <w:szCs w:val="18"/>
    </w:rPr>
  </w:style>
  <w:style w:type="paragraph" w:customStyle="1" w:styleId="MsoBodyText0">
    <w:name w:val="MsoBodyText"/>
    <w:basedOn w:val="a"/>
    <w:rsid w:val="003544BE"/>
    <w:pPr>
      <w:widowControl/>
      <w:overflowPunct/>
      <w:autoSpaceDE/>
      <w:snapToGrid w:val="0"/>
      <w:spacing w:after="60"/>
      <w:ind w:left="720"/>
      <w:jc w:val="both"/>
      <w:textAlignment w:val="auto"/>
    </w:pPr>
    <w:rPr>
      <w:rFonts w:ascii="굴림" w:eastAsia="굴림" w:hAnsi="굴림" w:cs="굴림"/>
      <w:color w:val="000000"/>
      <w:sz w:val="18"/>
      <w:szCs w:val="18"/>
    </w:rPr>
  </w:style>
  <w:style w:type="paragraph" w:customStyle="1" w:styleId="MsoCaption0">
    <w:name w:val="MsoCaption"/>
    <w:basedOn w:val="a"/>
    <w:rsid w:val="003544BE"/>
    <w:pPr>
      <w:widowControl/>
      <w:overflowPunct/>
      <w:autoSpaceDE/>
      <w:snapToGrid w:val="0"/>
      <w:spacing w:before="120" w:after="240"/>
      <w:jc w:val="both"/>
      <w:textAlignment w:val="auto"/>
    </w:pPr>
    <w:rPr>
      <w:rFonts w:ascii="굴림" w:eastAsia="굴림" w:hAnsi="굴림" w:cs="굴림"/>
      <w:b/>
      <w:bCs/>
      <w:color w:val="000000"/>
      <w:sz w:val="18"/>
      <w:szCs w:val="18"/>
    </w:rPr>
  </w:style>
  <w:style w:type="paragraph" w:customStyle="1" w:styleId="af1">
    <w:name w:val="바탕글"/>
    <w:basedOn w:val="a"/>
    <w:rsid w:val="003544BE"/>
    <w:pPr>
      <w:widowControl/>
      <w:overflowPunct/>
      <w:autoSpaceDE/>
      <w:snapToGrid w:val="0"/>
      <w:spacing w:line="384" w:lineRule="auto"/>
      <w:jc w:val="both"/>
      <w:textAlignment w:val="auto"/>
    </w:pPr>
    <w:rPr>
      <w:rFonts w:ascii="바탕" w:hAnsi="바탕" w:cs="굴림"/>
      <w:color w:val="000000"/>
    </w:rPr>
  </w:style>
  <w:style w:type="paragraph" w:customStyle="1" w:styleId="Default">
    <w:name w:val="Default"/>
    <w:rsid w:val="003544BE"/>
    <w:pPr>
      <w:widowControl w:val="0"/>
      <w:suppressAutoHyphens/>
      <w:autoSpaceDE w:val="0"/>
    </w:pPr>
    <w:rPr>
      <w:rFonts w:eastAsia="바탕"/>
      <w:color w:val="000000"/>
      <w:sz w:val="24"/>
      <w:szCs w:val="24"/>
      <w:lang w:eastAsia="ar-SA"/>
    </w:rPr>
  </w:style>
  <w:style w:type="paragraph" w:styleId="af2">
    <w:name w:val="Body Text Indent"/>
    <w:basedOn w:val="a"/>
    <w:rsid w:val="003544BE"/>
    <w:pPr>
      <w:spacing w:after="180"/>
      <w:ind w:left="851"/>
    </w:pPr>
  </w:style>
  <w:style w:type="paragraph" w:customStyle="1" w:styleId="NormalIndent1">
    <w:name w:val="Normal Indent1"/>
    <w:basedOn w:val="a"/>
    <w:rsid w:val="003544BE"/>
    <w:pPr>
      <w:ind w:left="900" w:hanging="900"/>
    </w:pPr>
  </w:style>
  <w:style w:type="paragraph" w:customStyle="1" w:styleId="NormalWeb1">
    <w:name w:val="Normal (Web)1"/>
    <w:basedOn w:val="a"/>
    <w:rsid w:val="003544BE"/>
    <w:pPr>
      <w:widowControl/>
      <w:overflowPunct/>
      <w:autoSpaceDE/>
      <w:spacing w:before="100" w:after="100" w:line="240" w:lineRule="auto"/>
      <w:textAlignment w:val="auto"/>
    </w:pPr>
    <w:rPr>
      <w:rFonts w:ascii="바탕" w:hAnsi="바탕"/>
      <w:sz w:val="24"/>
      <w:szCs w:val="24"/>
    </w:rPr>
  </w:style>
  <w:style w:type="paragraph" w:customStyle="1" w:styleId="BalloonText1">
    <w:name w:val="Balloon Text1"/>
    <w:basedOn w:val="a"/>
    <w:rsid w:val="003544BE"/>
    <w:rPr>
      <w:rFonts w:ascii="Arial" w:eastAsia="돋움" w:hAnsi="Arial"/>
      <w:sz w:val="18"/>
      <w:szCs w:val="18"/>
    </w:rPr>
  </w:style>
  <w:style w:type="paragraph" w:customStyle="1" w:styleId="Caption1">
    <w:name w:val="Caption1"/>
    <w:basedOn w:val="a"/>
    <w:next w:val="a"/>
    <w:rsid w:val="003544BE"/>
    <w:rPr>
      <w:b/>
      <w:bCs/>
    </w:rPr>
  </w:style>
  <w:style w:type="paragraph" w:styleId="40">
    <w:name w:val="toc 4"/>
    <w:basedOn w:val="ab"/>
    <w:uiPriority w:val="39"/>
    <w:rsid w:val="003544BE"/>
    <w:pPr>
      <w:tabs>
        <w:tab w:val="right" w:leader="dot" w:pos="8789"/>
      </w:tabs>
      <w:ind w:left="849"/>
    </w:pPr>
  </w:style>
  <w:style w:type="paragraph" w:styleId="50">
    <w:name w:val="toc 5"/>
    <w:basedOn w:val="ab"/>
    <w:uiPriority w:val="39"/>
    <w:rsid w:val="003544BE"/>
    <w:pPr>
      <w:tabs>
        <w:tab w:val="right" w:leader="dot" w:pos="8506"/>
      </w:tabs>
      <w:ind w:left="1132"/>
    </w:pPr>
  </w:style>
  <w:style w:type="paragraph" w:styleId="60">
    <w:name w:val="toc 6"/>
    <w:basedOn w:val="ab"/>
    <w:rsid w:val="003544BE"/>
    <w:pPr>
      <w:tabs>
        <w:tab w:val="right" w:leader="dot" w:pos="8223"/>
      </w:tabs>
      <w:ind w:left="1415"/>
    </w:pPr>
  </w:style>
  <w:style w:type="paragraph" w:styleId="70">
    <w:name w:val="toc 7"/>
    <w:basedOn w:val="ab"/>
    <w:rsid w:val="003544BE"/>
    <w:pPr>
      <w:tabs>
        <w:tab w:val="right" w:leader="dot" w:pos="7940"/>
      </w:tabs>
      <w:ind w:left="1698"/>
    </w:pPr>
  </w:style>
  <w:style w:type="paragraph" w:styleId="80">
    <w:name w:val="toc 8"/>
    <w:basedOn w:val="ab"/>
    <w:rsid w:val="003544BE"/>
    <w:pPr>
      <w:tabs>
        <w:tab w:val="right" w:leader="dot" w:pos="7657"/>
      </w:tabs>
      <w:ind w:left="1981"/>
    </w:pPr>
  </w:style>
  <w:style w:type="paragraph" w:styleId="90">
    <w:name w:val="toc 9"/>
    <w:basedOn w:val="ab"/>
    <w:rsid w:val="003544BE"/>
    <w:pPr>
      <w:tabs>
        <w:tab w:val="right" w:leader="dot" w:pos="7374"/>
      </w:tabs>
      <w:ind w:left="2264"/>
    </w:pPr>
  </w:style>
  <w:style w:type="paragraph" w:customStyle="1" w:styleId="100">
    <w:name w:val="목차 10"/>
    <w:basedOn w:val="ab"/>
    <w:rsid w:val="003544BE"/>
    <w:pPr>
      <w:tabs>
        <w:tab w:val="right" w:leader="dot" w:pos="7091"/>
      </w:tabs>
      <w:ind w:left="2547"/>
    </w:pPr>
  </w:style>
  <w:style w:type="paragraph" w:customStyle="1" w:styleId="af3">
    <w:name w:val="표 내용"/>
    <w:basedOn w:val="a"/>
    <w:rsid w:val="003544BE"/>
    <w:pPr>
      <w:suppressLineNumbers/>
    </w:pPr>
  </w:style>
  <w:style w:type="paragraph" w:customStyle="1" w:styleId="af4">
    <w:name w:val="표제목"/>
    <w:basedOn w:val="af3"/>
    <w:rsid w:val="003544BE"/>
    <w:pPr>
      <w:jc w:val="center"/>
    </w:pPr>
    <w:rPr>
      <w:b/>
      <w:bCs/>
    </w:rPr>
  </w:style>
  <w:style w:type="paragraph" w:customStyle="1" w:styleId="af5">
    <w:name w:val="프레임 내용"/>
    <w:basedOn w:val="a8"/>
    <w:rsid w:val="003544BE"/>
  </w:style>
  <w:style w:type="paragraph" w:customStyle="1" w:styleId="HTMLPreformatted1">
    <w:name w:val="HTML Preformatted1"/>
    <w:basedOn w:val="a"/>
    <w:rsid w:val="003544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spacing w:line="240" w:lineRule="auto"/>
      <w:textAlignment w:val="auto"/>
    </w:pPr>
    <w:rPr>
      <w:rFonts w:ascii="굴림체" w:eastAsia="굴림체" w:hAnsi="굴림체" w:cs="굴림체"/>
      <w:sz w:val="24"/>
      <w:szCs w:val="24"/>
    </w:rPr>
  </w:style>
  <w:style w:type="paragraph" w:styleId="af6">
    <w:name w:val="endnote text"/>
    <w:basedOn w:val="a"/>
    <w:link w:val="Char0"/>
    <w:uiPriority w:val="99"/>
    <w:semiHidden/>
    <w:unhideWhenUsed/>
    <w:rsid w:val="005A0F8C"/>
    <w:pPr>
      <w:snapToGrid w:val="0"/>
    </w:pPr>
  </w:style>
  <w:style w:type="character" w:customStyle="1" w:styleId="Char0">
    <w:name w:val="미주 텍스트 Char"/>
    <w:link w:val="af6"/>
    <w:uiPriority w:val="99"/>
    <w:semiHidden/>
    <w:rsid w:val="005A0F8C"/>
    <w:rPr>
      <w:rFonts w:eastAsia="바탕"/>
      <w:lang w:eastAsia="ar-SA"/>
    </w:rPr>
  </w:style>
  <w:style w:type="character" w:styleId="af7">
    <w:name w:val="endnote reference"/>
    <w:uiPriority w:val="99"/>
    <w:semiHidden/>
    <w:unhideWhenUsed/>
    <w:rsid w:val="005A0F8C"/>
    <w:rPr>
      <w:vertAlign w:val="superscript"/>
    </w:rPr>
  </w:style>
  <w:style w:type="character" w:styleId="af8">
    <w:name w:val="footnote reference"/>
    <w:uiPriority w:val="99"/>
    <w:semiHidden/>
    <w:unhideWhenUsed/>
    <w:rsid w:val="005A0F8C"/>
    <w:rPr>
      <w:vertAlign w:val="superscript"/>
    </w:rPr>
  </w:style>
  <w:style w:type="table" w:styleId="af9">
    <w:name w:val="Table Grid"/>
    <w:basedOn w:val="a1"/>
    <w:uiPriority w:val="59"/>
    <w:rsid w:val="00B84FF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Char">
    <w:name w:val="본문 Char"/>
    <w:link w:val="a8"/>
    <w:rsid w:val="00FE0C38"/>
    <w:rPr>
      <w:rFonts w:asciiTheme="minorEastAsia" w:eastAsiaTheme="minorEastAsia" w:hAnsiTheme="minorEastAsia"/>
      <w:sz w:val="22"/>
    </w:rPr>
  </w:style>
  <w:style w:type="character" w:customStyle="1" w:styleId="2Char">
    <w:name w:val="제목 2 Char"/>
    <w:link w:val="2"/>
    <w:rsid w:val="00B01769"/>
    <w:rPr>
      <w:rFonts w:ascii="Arial" w:eastAsiaTheme="minorEastAsia" w:hAnsi="Arial"/>
      <w:b/>
      <w:sz w:val="24"/>
      <w:lang w:eastAsia="ar-SA"/>
    </w:rPr>
  </w:style>
  <w:style w:type="paragraph" w:styleId="HTML">
    <w:name w:val="HTML Preformatted"/>
    <w:basedOn w:val="a"/>
    <w:link w:val="HTMLChar"/>
    <w:uiPriority w:val="99"/>
    <w:semiHidden/>
    <w:unhideWhenUsed/>
    <w:rsid w:val="003A68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overflowPunct/>
      <w:autoSpaceDE/>
      <w:spacing w:line="240" w:lineRule="auto"/>
      <w:textAlignment w:val="auto"/>
    </w:pPr>
    <w:rPr>
      <w:rFonts w:ascii="굴림체" w:eastAsia="굴림체" w:hAnsi="굴림체"/>
      <w:sz w:val="24"/>
      <w:szCs w:val="24"/>
    </w:rPr>
  </w:style>
  <w:style w:type="character" w:customStyle="1" w:styleId="HTMLChar">
    <w:name w:val="미리 서식이 지정된 HTML Char"/>
    <w:link w:val="HTML"/>
    <w:uiPriority w:val="99"/>
    <w:semiHidden/>
    <w:rsid w:val="003A68F1"/>
    <w:rPr>
      <w:rFonts w:ascii="굴림체" w:eastAsia="굴림체" w:hAnsi="굴림체" w:cs="굴림체"/>
      <w:sz w:val="24"/>
      <w:szCs w:val="24"/>
    </w:rPr>
  </w:style>
  <w:style w:type="character" w:styleId="afa">
    <w:name w:val="Strong"/>
    <w:uiPriority w:val="22"/>
    <w:qFormat/>
    <w:rsid w:val="002A648D"/>
    <w:rPr>
      <w:b/>
      <w:bCs/>
    </w:rPr>
  </w:style>
  <w:style w:type="paragraph" w:styleId="afb">
    <w:name w:val="Normal (Web)"/>
    <w:basedOn w:val="a"/>
    <w:uiPriority w:val="99"/>
    <w:unhideWhenUsed/>
    <w:rsid w:val="002A648D"/>
    <w:pPr>
      <w:widowControl/>
      <w:suppressAutoHyphens w:val="0"/>
      <w:overflowPunct/>
      <w:autoSpaceDE/>
      <w:spacing w:line="240" w:lineRule="auto"/>
      <w:textAlignment w:val="auto"/>
    </w:pPr>
    <w:rPr>
      <w:rFonts w:ascii="굴림" w:eastAsia="굴림" w:hAnsi="굴림" w:cs="굴림"/>
      <w:sz w:val="24"/>
      <w:szCs w:val="24"/>
      <w:lang w:eastAsia="ko-KR"/>
    </w:rPr>
  </w:style>
  <w:style w:type="paragraph" w:customStyle="1" w:styleId="afc">
    <w:name w:val="논문본문"/>
    <w:basedOn w:val="a"/>
    <w:rsid w:val="000C1F44"/>
    <w:pPr>
      <w:widowControl/>
      <w:suppressAutoHyphens w:val="0"/>
      <w:overflowPunct/>
      <w:autoSpaceDE/>
      <w:snapToGrid w:val="0"/>
      <w:spacing w:line="288" w:lineRule="auto"/>
      <w:jc w:val="both"/>
      <w:textAlignment w:val="auto"/>
    </w:pPr>
    <w:rPr>
      <w:rFonts w:ascii="휴먼명조" w:eastAsia="휴먼명조" w:hAnsi="HCI Poppy" w:cs="굴림"/>
      <w:color w:val="000000"/>
      <w:sz w:val="18"/>
      <w:szCs w:val="18"/>
      <w:lang w:eastAsia="ko-KR"/>
    </w:rPr>
  </w:style>
  <w:style w:type="paragraph" w:customStyle="1" w:styleId="afd">
    <w:name w:val="장제목"/>
    <w:basedOn w:val="a"/>
    <w:rsid w:val="00A77C83"/>
    <w:pPr>
      <w:widowControl/>
      <w:suppressAutoHyphens w:val="0"/>
      <w:overflowPunct/>
      <w:autoSpaceDE/>
      <w:snapToGrid w:val="0"/>
      <w:spacing w:before="400" w:after="200" w:line="312" w:lineRule="auto"/>
      <w:jc w:val="both"/>
      <w:textAlignment w:val="auto"/>
    </w:pPr>
    <w:rPr>
      <w:rFonts w:ascii="HY견고딕" w:eastAsia="HY견고딕" w:hAnsi="HY견고딕" w:cs="굴림"/>
      <w:color w:val="000000"/>
      <w:sz w:val="18"/>
      <w:szCs w:val="18"/>
      <w:lang w:eastAsia="ko-KR"/>
    </w:rPr>
  </w:style>
  <w:style w:type="paragraph" w:styleId="afe">
    <w:name w:val="Date"/>
    <w:basedOn w:val="a"/>
    <w:next w:val="a"/>
    <w:link w:val="Char1"/>
    <w:rsid w:val="002C1B25"/>
    <w:pPr>
      <w:suppressAutoHyphens w:val="0"/>
      <w:autoSpaceDN w:val="0"/>
      <w:adjustRightInd w:val="0"/>
    </w:pPr>
    <w:rPr>
      <w:rFonts w:ascii="굴림" w:eastAsia="굴림" w:hAnsi="굴림"/>
      <w:sz w:val="18"/>
    </w:rPr>
  </w:style>
  <w:style w:type="character" w:customStyle="1" w:styleId="Char1">
    <w:name w:val="날짜 Char"/>
    <w:link w:val="afe"/>
    <w:rsid w:val="002C1B25"/>
    <w:rPr>
      <w:rFonts w:ascii="굴림" w:eastAsia="굴림" w:hAnsi="굴림"/>
      <w:sz w:val="18"/>
    </w:rPr>
  </w:style>
  <w:style w:type="paragraph" w:customStyle="1" w:styleId="aff">
    <w:name w:val="쪽"/>
    <w:basedOn w:val="a"/>
    <w:rsid w:val="00BA50CC"/>
    <w:pPr>
      <w:widowControl/>
      <w:suppressAutoHyphens w:val="0"/>
      <w:overflowPunct/>
      <w:autoSpaceDE/>
      <w:spacing w:before="100" w:beforeAutospacing="1" w:after="100" w:afterAutospacing="1" w:line="240" w:lineRule="auto"/>
      <w:textAlignment w:val="auto"/>
    </w:pPr>
    <w:rPr>
      <w:rFonts w:ascii="굴림" w:eastAsia="굴림" w:hAnsi="굴림" w:cs="굴림"/>
      <w:sz w:val="24"/>
      <w:szCs w:val="24"/>
      <w:lang w:eastAsia="ko-KR"/>
    </w:rPr>
  </w:style>
  <w:style w:type="paragraph" w:customStyle="1" w:styleId="aff0">
    <w:name w:val="ㅇ"/>
    <w:basedOn w:val="a"/>
    <w:rsid w:val="00183368"/>
    <w:pPr>
      <w:widowControl/>
      <w:suppressAutoHyphens w:val="0"/>
      <w:overflowPunct/>
      <w:autoSpaceDE/>
      <w:snapToGrid w:val="0"/>
      <w:spacing w:before="228" w:line="360" w:lineRule="auto"/>
      <w:ind w:left="1200"/>
      <w:jc w:val="both"/>
      <w:textAlignment w:val="auto"/>
    </w:pPr>
    <w:rPr>
      <w:rFonts w:ascii="한양신명조" w:eastAsia="한양신명조" w:hAnsi="한양신명조" w:cs="굴림"/>
      <w:color w:val="000000"/>
      <w:sz w:val="30"/>
      <w:szCs w:val="30"/>
      <w:lang w:eastAsia="ko-KR"/>
    </w:rPr>
  </w:style>
  <w:style w:type="paragraph" w:styleId="aff1">
    <w:name w:val="Balloon Text"/>
    <w:basedOn w:val="a"/>
    <w:link w:val="Char2"/>
    <w:uiPriority w:val="99"/>
    <w:semiHidden/>
    <w:unhideWhenUsed/>
    <w:rsid w:val="00D65F3F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ff1"/>
    <w:uiPriority w:val="99"/>
    <w:semiHidden/>
    <w:rsid w:val="00D65F3F"/>
    <w:rPr>
      <w:rFonts w:asciiTheme="majorHAnsi" w:eastAsiaTheme="majorEastAsia" w:hAnsiTheme="majorHAnsi" w:cstheme="majorBidi"/>
      <w:sz w:val="18"/>
      <w:szCs w:val="18"/>
      <w:lang w:eastAsia="ar-SA"/>
    </w:rPr>
  </w:style>
  <w:style w:type="character" w:styleId="aff2">
    <w:name w:val="annotation reference"/>
    <w:basedOn w:val="a0"/>
    <w:uiPriority w:val="99"/>
    <w:semiHidden/>
    <w:unhideWhenUsed/>
    <w:rsid w:val="00B16A49"/>
    <w:rPr>
      <w:sz w:val="18"/>
      <w:szCs w:val="18"/>
    </w:rPr>
  </w:style>
  <w:style w:type="paragraph" w:styleId="aff3">
    <w:name w:val="annotation text"/>
    <w:basedOn w:val="a"/>
    <w:link w:val="Char3"/>
    <w:uiPriority w:val="99"/>
    <w:semiHidden/>
    <w:unhideWhenUsed/>
    <w:rsid w:val="00B16A49"/>
  </w:style>
  <w:style w:type="character" w:customStyle="1" w:styleId="Char3">
    <w:name w:val="메모 텍스트 Char"/>
    <w:basedOn w:val="a0"/>
    <w:link w:val="aff3"/>
    <w:uiPriority w:val="99"/>
    <w:semiHidden/>
    <w:rsid w:val="00B16A49"/>
    <w:rPr>
      <w:rFonts w:eastAsia="바탕"/>
      <w:lang w:eastAsia="ar-SA"/>
    </w:rPr>
  </w:style>
  <w:style w:type="paragraph" w:styleId="aff4">
    <w:name w:val="annotation subject"/>
    <w:basedOn w:val="aff3"/>
    <w:next w:val="aff3"/>
    <w:link w:val="Char4"/>
    <w:uiPriority w:val="99"/>
    <w:semiHidden/>
    <w:unhideWhenUsed/>
    <w:rsid w:val="00B16A49"/>
    <w:rPr>
      <w:b/>
      <w:bCs/>
    </w:rPr>
  </w:style>
  <w:style w:type="character" w:customStyle="1" w:styleId="Char4">
    <w:name w:val="메모 주제 Char"/>
    <w:basedOn w:val="Char3"/>
    <w:link w:val="aff4"/>
    <w:uiPriority w:val="99"/>
    <w:semiHidden/>
    <w:rsid w:val="00B16A49"/>
    <w:rPr>
      <w:rFonts w:eastAsia="바탕"/>
      <w:b/>
      <w:bCs/>
      <w:lang w:eastAsia="ar-SA"/>
    </w:rPr>
  </w:style>
  <w:style w:type="paragraph" w:styleId="aff5">
    <w:name w:val="List Paragraph"/>
    <w:basedOn w:val="a"/>
    <w:uiPriority w:val="34"/>
    <w:qFormat/>
    <w:rsid w:val="00C00700"/>
    <w:pPr>
      <w:ind w:leftChars="400" w:left="800"/>
    </w:pPr>
  </w:style>
  <w:style w:type="character" w:styleId="aff6">
    <w:name w:val="Unresolved Mention"/>
    <w:basedOn w:val="a0"/>
    <w:uiPriority w:val="99"/>
    <w:semiHidden/>
    <w:unhideWhenUsed/>
    <w:rsid w:val="005944CA"/>
    <w:rPr>
      <w:color w:val="605E5C"/>
      <w:shd w:val="clear" w:color="auto" w:fill="E1DFDD"/>
    </w:rPr>
  </w:style>
  <w:style w:type="table" w:styleId="21">
    <w:name w:val="Plain Table 2"/>
    <w:basedOn w:val="a1"/>
    <w:uiPriority w:val="42"/>
    <w:rsid w:val="002B7A7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Pa4">
    <w:name w:val="Pa4"/>
    <w:basedOn w:val="Default"/>
    <w:next w:val="Default"/>
    <w:uiPriority w:val="99"/>
    <w:rsid w:val="00463D6A"/>
    <w:pPr>
      <w:widowControl/>
      <w:suppressAutoHyphens w:val="0"/>
      <w:autoSpaceDN w:val="0"/>
      <w:adjustRightInd w:val="0"/>
      <w:spacing w:line="241" w:lineRule="atLeast"/>
    </w:pPr>
    <w:rPr>
      <w:rFonts w:ascii="Roboto" w:eastAsia="맑은 고딕" w:hAnsi="Roboto"/>
      <w:color w:val="auto"/>
      <w:lang w:eastAsia="ko-KR"/>
    </w:rPr>
  </w:style>
  <w:style w:type="character" w:customStyle="1" w:styleId="A70">
    <w:name w:val="A7"/>
    <w:uiPriority w:val="99"/>
    <w:rsid w:val="00463D6A"/>
    <w:rPr>
      <w:rFonts w:cs="Roboto"/>
      <w:color w:val="211D1E"/>
      <w:sz w:val="30"/>
      <w:szCs w:val="30"/>
    </w:rPr>
  </w:style>
  <w:style w:type="character" w:customStyle="1" w:styleId="1Char">
    <w:name w:val="제목 1 Char"/>
    <w:basedOn w:val="a0"/>
    <w:link w:val="1"/>
    <w:rsid w:val="004742B6"/>
    <w:rPr>
      <w:rFonts w:ascii="Arial" w:hAnsi="Arial"/>
      <w:b/>
      <w:sz w:val="28"/>
      <w:lang w:eastAsia="ar-SA"/>
    </w:rPr>
  </w:style>
  <w:style w:type="paragraph" w:customStyle="1" w:styleId="10">
    <w:name w:val="동1"/>
    <w:basedOn w:val="a8"/>
    <w:link w:val="1Char0"/>
    <w:qFormat/>
    <w:rsid w:val="00EF695F"/>
    <w:pPr>
      <w:numPr>
        <w:numId w:val="4"/>
      </w:numPr>
    </w:pPr>
    <w:rPr>
      <w:rFonts w:asciiTheme="minorHAnsi" w:eastAsiaTheme="minorHAnsi" w:hAnsiTheme="minorHAnsi"/>
    </w:rPr>
  </w:style>
  <w:style w:type="character" w:customStyle="1" w:styleId="1Char0">
    <w:name w:val="동1 Char"/>
    <w:basedOn w:val="Char"/>
    <w:link w:val="10"/>
    <w:rsid w:val="00EF695F"/>
    <w:rPr>
      <w:rFonts w:asciiTheme="minorHAnsi" w:eastAsiaTheme="minorHAnsi" w:hAnsiTheme="minorHAnsi"/>
      <w:sz w:val="22"/>
    </w:rPr>
  </w:style>
  <w:style w:type="paragraph" w:customStyle="1" w:styleId="aff7">
    <w:name w:val="그림"/>
    <w:basedOn w:val="a8"/>
    <w:link w:val="Char5"/>
    <w:rsid w:val="006147BB"/>
    <w:pPr>
      <w:jc w:val="center"/>
    </w:pPr>
  </w:style>
  <w:style w:type="character" w:customStyle="1" w:styleId="Char5">
    <w:name w:val="그림 Char"/>
    <w:basedOn w:val="Char"/>
    <w:link w:val="aff7"/>
    <w:rsid w:val="006147BB"/>
    <w:rPr>
      <w:rFonts w:asciiTheme="minorEastAsia" w:eastAsiaTheme="minorEastAsia" w:hAnsiTheme="minorEastAsia"/>
      <w:sz w:val="22"/>
    </w:rPr>
  </w:style>
  <w:style w:type="table" w:customStyle="1" w:styleId="14">
    <w:name w:val="스타일1"/>
    <w:basedOn w:val="a1"/>
    <w:uiPriority w:val="99"/>
    <w:rsid w:val="00F8614F"/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paragraph" w:customStyle="1" w:styleId="15">
    <w:name w:val="ㅍ1"/>
    <w:basedOn w:val="a8"/>
    <w:link w:val="1Char1"/>
    <w:qFormat/>
    <w:rsid w:val="00F8614F"/>
    <w:pPr>
      <w:spacing w:after="0"/>
      <w:ind w:left="640" w:hangingChars="337" w:hanging="640"/>
      <w:jc w:val="center"/>
    </w:pPr>
    <w:rPr>
      <w:rFonts w:asciiTheme="minorHAnsi" w:eastAsiaTheme="minorHAnsi" w:hAnsiTheme="minorHAnsi"/>
      <w:bCs/>
      <w:sz w:val="19"/>
      <w:szCs w:val="19"/>
    </w:rPr>
  </w:style>
  <w:style w:type="character" w:customStyle="1" w:styleId="1Char1">
    <w:name w:val="ㅍ1 Char"/>
    <w:basedOn w:val="Char"/>
    <w:link w:val="15"/>
    <w:rsid w:val="00F8614F"/>
    <w:rPr>
      <w:rFonts w:asciiTheme="minorHAnsi" w:eastAsiaTheme="minorHAnsi" w:hAnsiTheme="minorHAnsi"/>
      <w:bCs/>
      <w:sz w:val="19"/>
      <w:szCs w:val="19"/>
    </w:rPr>
  </w:style>
  <w:style w:type="paragraph" w:customStyle="1" w:styleId="22">
    <w:name w:val="스타일2"/>
    <w:basedOn w:val="15"/>
    <w:link w:val="2Char0"/>
    <w:qFormat/>
    <w:rsid w:val="00F8614F"/>
    <w:rPr>
      <w:b/>
      <w:bCs w:val="0"/>
    </w:rPr>
  </w:style>
  <w:style w:type="character" w:customStyle="1" w:styleId="2Char0">
    <w:name w:val="스타일2 Char"/>
    <w:basedOn w:val="1Char1"/>
    <w:link w:val="22"/>
    <w:rsid w:val="00F8614F"/>
    <w:rPr>
      <w:rFonts w:asciiTheme="minorHAnsi" w:eastAsiaTheme="minorHAnsi" w:hAnsiTheme="minorHAnsi"/>
      <w:b/>
      <w:bCs w:val="0"/>
      <w:sz w:val="19"/>
      <w:szCs w:val="19"/>
    </w:rPr>
  </w:style>
  <w:style w:type="paragraph" w:customStyle="1" w:styleId="aff8">
    <w:name w:val="표왼"/>
    <w:basedOn w:val="a8"/>
    <w:link w:val="Char6"/>
    <w:qFormat/>
    <w:rsid w:val="00F8614F"/>
    <w:pPr>
      <w:spacing w:after="0"/>
      <w:ind w:left="0"/>
    </w:pPr>
    <w:rPr>
      <w:rFonts w:asciiTheme="minorHAnsi" w:eastAsiaTheme="minorHAnsi" w:hAnsiTheme="minorHAnsi"/>
      <w:sz w:val="19"/>
      <w:szCs w:val="19"/>
    </w:rPr>
  </w:style>
  <w:style w:type="character" w:customStyle="1" w:styleId="Char6">
    <w:name w:val="표왼 Char"/>
    <w:basedOn w:val="Char"/>
    <w:link w:val="aff8"/>
    <w:rsid w:val="00F8614F"/>
    <w:rPr>
      <w:rFonts w:asciiTheme="minorHAnsi" w:eastAsiaTheme="minorHAnsi" w:hAnsiTheme="minorHAnsi"/>
      <w:sz w:val="19"/>
      <w:szCs w:val="19"/>
    </w:rPr>
  </w:style>
  <w:style w:type="paragraph" w:customStyle="1" w:styleId="31">
    <w:name w:val="스타일3"/>
    <w:basedOn w:val="a8"/>
    <w:link w:val="3Char"/>
    <w:qFormat/>
    <w:rsid w:val="00F8614F"/>
    <w:pPr>
      <w:spacing w:after="0"/>
      <w:ind w:left="0"/>
    </w:pPr>
    <w:rPr>
      <w:rFonts w:asciiTheme="minorHAnsi" w:eastAsiaTheme="minorHAnsi" w:hAnsiTheme="minorHAnsi"/>
      <w:sz w:val="19"/>
      <w:szCs w:val="19"/>
    </w:rPr>
  </w:style>
  <w:style w:type="character" w:customStyle="1" w:styleId="3Char">
    <w:name w:val="스타일3 Char"/>
    <w:basedOn w:val="Char"/>
    <w:link w:val="31"/>
    <w:rsid w:val="00F8614F"/>
    <w:rPr>
      <w:rFonts w:asciiTheme="minorHAnsi" w:eastAsiaTheme="minorHAnsi" w:hAnsiTheme="minorHAnsi"/>
      <w:sz w:val="19"/>
      <w:szCs w:val="19"/>
    </w:rPr>
  </w:style>
  <w:style w:type="table" w:styleId="16">
    <w:name w:val="Plain Table 1"/>
    <w:basedOn w:val="a1"/>
    <w:uiPriority w:val="41"/>
    <w:rsid w:val="00A52A5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1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00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8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76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73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43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43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98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72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79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8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29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97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22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08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02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0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960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32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84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88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39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46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6800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89160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11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84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9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76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11636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65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918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5073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751111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0001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94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26822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63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452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8676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4716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4364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0845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7447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0350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9679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3824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7103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79282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16531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65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0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1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8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24855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94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80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059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544363">
                              <w:marLeft w:val="75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8740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1148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862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6322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1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95222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236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977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856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640590">
                              <w:marLeft w:val="75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765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0651463">
                                      <w:marLeft w:val="150"/>
                                      <w:marRight w:val="1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5991450">
                                          <w:marLeft w:val="0"/>
                                          <w:marRight w:val="0"/>
                                          <w:marTop w:val="15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4" w:color="EFEFEF"/>
                                            <w:right w:val="none" w:sz="0" w:space="0" w:color="auto"/>
                                          </w:divBdr>
                                          <w:divsChild>
                                            <w:div w:id="502549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239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6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3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68472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60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799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684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607625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5121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7437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686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54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560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6844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419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2855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97250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73266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28876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1085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390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82071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138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13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645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0645752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6906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3234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5677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40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9927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63292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0653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0231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8099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17101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3165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1105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5082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04179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7985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39936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1469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9498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7243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8973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3730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5204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1518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0729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5346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45192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6439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0531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46045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4508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9699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18032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2044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2827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6875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9836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6629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7914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1888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6012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698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5741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7269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07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26605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808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89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8882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608732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7342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9860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4694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235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236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8357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08890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1649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2995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7291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9950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3367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1739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05092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14967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7138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7649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9971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45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93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11080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995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716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702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918846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7127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054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5597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32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7960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030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713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373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6580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012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387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694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54131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3104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672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33400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8907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2824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3909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3662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8059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503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36347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48305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35690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4359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7401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7806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89466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99710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1211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53771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29261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35859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7923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74099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6860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6607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2970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8454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8761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4251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68969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5094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13273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0310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0623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1894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5868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7639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1494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4724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2391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86761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989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4756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3733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7940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2590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576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8071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7199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884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4186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8133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6147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5440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8935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5535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20324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00184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7373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20757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8533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70252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42975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6168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2918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7119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4804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826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82788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6261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6357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8448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6793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9726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2570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4136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4794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4838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5320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7818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2216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9760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7165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15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20986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891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52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745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8131351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866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6188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5290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206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2858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5143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7042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7184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09247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3710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9325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5286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1891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4043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5547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0095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66562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4851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4159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12231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39511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5055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8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7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55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086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1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0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4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92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3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8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7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22758">
                  <w:marLeft w:val="-1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27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427284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8707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4037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1496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8568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485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8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8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84211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6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424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3749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138930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3591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4000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4738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73230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0911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42808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61882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3196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6586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563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arxiv.org/abs/2502.09797" TargetMode="External"/><Relationship Id="rId18" Type="http://schemas.openxmlformats.org/officeDocument/2006/relationships/image" Target="media/image6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yperlink" Target="https://arxiv.org/abs/2502.09797" TargetMode="Externa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github.com/xowhddk123/itnews_qna_rag" TargetMode="External"/><Relationship Id="rId22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PartWorkEnv\&#44277;&#53685;&#54872;&#44221;\&#54364;&#51456;&#49436;&#49885;\RupStdDoc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4C7F96-F118-487A-9ACE-106DA51C8C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RupStdDoc.dot</Template>
  <TotalTime>6</TotalTime>
  <Pages>14</Pages>
  <Words>866</Words>
  <Characters>4937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Vision</vt:lpstr>
    </vt:vector>
  </TitlesOfParts>
  <Company>Microsoft</Company>
  <LinksUpToDate>false</LinksUpToDate>
  <CharactersWithSpaces>5792</CharactersWithSpaces>
  <SharedDoc>false</SharedDoc>
  <HLinks>
    <vt:vector size="18" baseType="variant">
      <vt:variant>
        <vt:i4>3473508</vt:i4>
      </vt:variant>
      <vt:variant>
        <vt:i4>528</vt:i4>
      </vt:variant>
      <vt:variant>
        <vt:i4>0</vt:i4>
      </vt:variant>
      <vt:variant>
        <vt:i4>5</vt:i4>
      </vt:variant>
      <vt:variant>
        <vt:lpwstr>http://www.landxml.org/</vt:lpwstr>
      </vt:variant>
      <vt:variant>
        <vt:lpwstr/>
      </vt:variant>
      <vt:variant>
        <vt:i4>3473508</vt:i4>
      </vt:variant>
      <vt:variant>
        <vt:i4>519</vt:i4>
      </vt:variant>
      <vt:variant>
        <vt:i4>0</vt:i4>
      </vt:variant>
      <vt:variant>
        <vt:i4>5</vt:i4>
      </vt:variant>
      <vt:variant>
        <vt:lpwstr>http://www.landxml.org/</vt:lpwstr>
      </vt:variant>
      <vt:variant>
        <vt:lpwstr/>
      </vt:variant>
      <vt:variant>
        <vt:i4>4849675</vt:i4>
      </vt:variant>
      <vt:variant>
        <vt:i4>516</vt:i4>
      </vt:variant>
      <vt:variant>
        <vt:i4>0</vt:i4>
      </vt:variant>
      <vt:variant>
        <vt:i4>5</vt:i4>
      </vt:variant>
      <vt:variant>
        <vt:lpwstr>http://www.buildingsmartalliance.org/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Vision</dc:title>
  <dc:subject>Project Name</dc:subject>
  <dc:creator>강태욱</dc:creator>
  <cp:lastModifiedBy>KS</cp:lastModifiedBy>
  <cp:revision>6</cp:revision>
  <cp:lastPrinted>2023-12-02T00:37:00Z</cp:lastPrinted>
  <dcterms:created xsi:type="dcterms:W3CDTF">2025-05-10T01:53:00Z</dcterms:created>
  <dcterms:modified xsi:type="dcterms:W3CDTF">2025-05-10T01:59:00Z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fae0650454dd1ef384894706d8d496217d0420e2d81eb023655a468dfb836626</vt:lpwstr>
  </property>
</Properties>
</file>